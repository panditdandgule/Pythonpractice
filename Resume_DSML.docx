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9F2" w:rsidRDefault="009C0071">
      <w:pPr>
        <w:pStyle w:val="divdocumentname"/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</w:rPr>
        <w:t xml:space="preserve">Pandit </w:t>
      </w:r>
      <w:r w:rsidR="00211DFD">
        <w:rPr>
          <w:rStyle w:val="span"/>
          <w:rFonts w:ascii="Century Gothic" w:eastAsia="Century Gothic" w:hAnsi="Century Gothic" w:cs="Century Gothic"/>
        </w:rPr>
        <w:t>Dandgule,</w:t>
      </w:r>
    </w:p>
    <w:p w:rsidR="008649F2" w:rsidRDefault="009C0071">
      <w:pPr>
        <w:pStyle w:val="documentresumeTitle"/>
        <w:spacing w:line="360" w:lineRule="atLeast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Python + Machine </w:t>
      </w:r>
      <w:r w:rsidR="00211DFD">
        <w:rPr>
          <w:rFonts w:ascii="Century Gothic" w:eastAsia="Century Gothic" w:hAnsi="Century Gothic" w:cs="Century Gothic"/>
        </w:rPr>
        <w:t>Learning Developer</w:t>
      </w:r>
    </w:p>
    <w:p w:rsidR="008649F2" w:rsidRDefault="00D718A2">
      <w:pPr>
        <w:pStyle w:val="divdocumentli"/>
        <w:numPr>
          <w:ilvl w:val="0"/>
          <w:numId w:val="1"/>
        </w:numPr>
        <w:pBdr>
          <w:left w:val="none" w:sz="0" w:space="0" w:color="auto"/>
        </w:pBdr>
        <w:spacing w:before="300" w:line="360" w:lineRule="atLeast"/>
        <w:ind w:left="300" w:hanging="301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>2</w:t>
      </w:r>
      <w:r w:rsidR="000B66B6">
        <w:rPr>
          <w:rFonts w:ascii="Century Gothic" w:eastAsia="Century Gothic" w:hAnsi="Century Gothic" w:cs="Century Gothic"/>
          <w:color w:val="343434"/>
          <w:sz w:val="22"/>
          <w:szCs w:val="22"/>
        </w:rPr>
        <w:t>+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 years of experience in </w:t>
      </w:r>
      <w:r w:rsidR="009C0071">
        <w:rPr>
          <w:rFonts w:ascii="Century Gothic" w:eastAsia="Century Gothic" w:hAnsi="Century Gothic" w:cs="Century Gothic"/>
          <w:color w:val="343434"/>
          <w:sz w:val="22"/>
          <w:szCs w:val="22"/>
        </w:rPr>
        <w:t>machine learning</w:t>
      </w:r>
      <w:r w:rsidR="008C259D"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 development 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using </w:t>
      </w:r>
      <w:r w:rsidR="009C0071">
        <w:rPr>
          <w:rFonts w:ascii="Century Gothic" w:eastAsia="Century Gothic" w:hAnsi="Century Gothic" w:cs="Century Gothic"/>
          <w:color w:val="343434"/>
          <w:sz w:val="22"/>
          <w:szCs w:val="22"/>
        </w:rPr>
        <w:t>Python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>.</w:t>
      </w:r>
    </w:p>
    <w:p w:rsidR="008649F2" w:rsidRDefault="00D718A2">
      <w:pPr>
        <w:pStyle w:val="divdocumentli"/>
        <w:numPr>
          <w:ilvl w:val="0"/>
          <w:numId w:val="1"/>
        </w:numPr>
        <w:spacing w:line="360" w:lineRule="atLeast"/>
        <w:ind w:left="300" w:hanging="301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>Expertise in debugging and troubleshooting existing code using Developer Tools.</w:t>
      </w:r>
    </w:p>
    <w:p w:rsidR="008649F2" w:rsidRDefault="00D718A2">
      <w:pPr>
        <w:pStyle w:val="divdocumentli"/>
        <w:numPr>
          <w:ilvl w:val="0"/>
          <w:numId w:val="1"/>
        </w:numPr>
        <w:spacing w:line="360" w:lineRule="atLeast"/>
        <w:ind w:left="300" w:hanging="301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Well versed with </w:t>
      </w:r>
      <w:r w:rsidR="009C0071">
        <w:rPr>
          <w:rFonts w:ascii="Century Gothic" w:eastAsia="Century Gothic" w:hAnsi="Century Gothic" w:cs="Century Gothic"/>
          <w:color w:val="343434"/>
          <w:sz w:val="22"/>
          <w:szCs w:val="22"/>
        </w:rPr>
        <w:t>t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ools like </w:t>
      </w:r>
      <w:r w:rsidR="009C0071">
        <w:rPr>
          <w:rFonts w:ascii="Century Gothic" w:eastAsia="Century Gothic" w:hAnsi="Century Gothic" w:cs="Century Gothic"/>
          <w:color w:val="343434"/>
          <w:sz w:val="22"/>
          <w:szCs w:val="22"/>
        </w:rPr>
        <w:t>Pycharm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 and </w:t>
      </w:r>
      <w:r w:rsidR="009C0071">
        <w:rPr>
          <w:rFonts w:ascii="Century Gothic" w:eastAsia="Century Gothic" w:hAnsi="Century Gothic" w:cs="Century Gothic"/>
          <w:color w:val="343434"/>
          <w:sz w:val="22"/>
          <w:szCs w:val="22"/>
        </w:rPr>
        <w:t>Jupyter notebook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 for developing</w:t>
      </w:r>
      <w:r w:rsidR="009C0071">
        <w:rPr>
          <w:rFonts w:ascii="Century Gothic" w:eastAsia="Century Gothic" w:hAnsi="Century Gothic" w:cs="Century Gothic"/>
          <w:color w:val="343434"/>
          <w:sz w:val="22"/>
          <w:szCs w:val="22"/>
        </w:rPr>
        <w:t xml:space="preserve">, </w:t>
      </w:r>
      <w:r w:rsidR="009C0071" w:rsidRPr="009C0071">
        <w:rPr>
          <w:rFonts w:ascii="Century Gothic" w:eastAsia="Century Gothic" w:hAnsi="Century Gothic" w:cs="Century Gothic"/>
          <w:color w:val="343434"/>
          <w:sz w:val="22"/>
          <w:szCs w:val="22"/>
        </w:rPr>
        <w:t>Tortoise GIT</w:t>
      </w:r>
      <w:r>
        <w:rPr>
          <w:rFonts w:ascii="Century Gothic" w:eastAsia="Century Gothic" w:hAnsi="Century Gothic" w:cs="Century Gothic"/>
          <w:color w:val="343434"/>
          <w:sz w:val="22"/>
          <w:szCs w:val="22"/>
        </w:rPr>
        <w:t>.</w:t>
      </w:r>
    </w:p>
    <w:p w:rsidR="008649F2" w:rsidRDefault="00D718A2">
      <w:pPr>
        <w:pStyle w:val="divdocumentli"/>
        <w:numPr>
          <w:ilvl w:val="0"/>
          <w:numId w:val="1"/>
        </w:numPr>
        <w:spacing w:line="360" w:lineRule="atLeast"/>
        <w:ind w:left="300" w:hanging="301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>Experience in working with agile software life-cycle methodologies.</w:t>
      </w:r>
    </w:p>
    <w:p w:rsidR="008649F2" w:rsidRDefault="00D718A2">
      <w:pPr>
        <w:pStyle w:val="divdocumentli"/>
        <w:numPr>
          <w:ilvl w:val="0"/>
          <w:numId w:val="1"/>
        </w:numPr>
        <w:spacing w:line="360" w:lineRule="atLeast"/>
        <w:ind w:left="300" w:hanging="301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rFonts w:ascii="Century Gothic" w:eastAsia="Century Gothic" w:hAnsi="Century Gothic" w:cs="Century Gothic"/>
          <w:color w:val="343434"/>
          <w:sz w:val="22"/>
          <w:szCs w:val="22"/>
        </w:rPr>
        <w:t>Capable of quickly learning and delivering solutions as an individual and as part of a team.</w:t>
      </w:r>
    </w:p>
    <w:tbl>
      <w:tblPr>
        <w:tblStyle w:val="divdocumentparentContainer"/>
        <w:tblW w:w="0" w:type="auto"/>
        <w:tblCellSpacing w:w="0" w:type="dxa"/>
        <w:tblInd w:w="-18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300"/>
        <w:gridCol w:w="600"/>
        <w:gridCol w:w="7640"/>
      </w:tblGrid>
      <w:tr w:rsidR="008649F2" w:rsidTr="00E474DE">
        <w:trPr>
          <w:trHeight w:val="2694"/>
          <w:tblCellSpacing w:w="0" w:type="dxa"/>
        </w:trPr>
        <w:tc>
          <w:tcPr>
            <w:tcW w:w="33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2360"/>
            </w:tblGrid>
            <w:tr w:rsidR="008649F2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460" w:lineRule="atLeast"/>
                    <w:ind w:right="60"/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7857BC08" wp14:editId="58D568DB">
                        <wp:extent cx="446794" cy="446133"/>
                        <wp:effectExtent l="0" t="0" r="0" b="0"/>
                        <wp:docPr id="100001" name="Picture 1000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5045557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794" cy="446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460" w:lineRule="atLeast"/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  <w:r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  <w:t>Contact</w:t>
                  </w:r>
                </w:p>
              </w:tc>
            </w:tr>
          </w:tbl>
          <w:p w:rsidR="008649F2" w:rsidRDefault="00D718A2">
            <w:pPr>
              <w:pStyle w:val="divdocumenttxtBold"/>
              <w:spacing w:before="200" w:line="360" w:lineRule="atLeast"/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Address </w:t>
            </w:r>
          </w:p>
          <w:p w:rsidR="008649F2" w:rsidRDefault="009C0071">
            <w:pPr>
              <w:pStyle w:val="div"/>
              <w:spacing w:line="360" w:lineRule="atLeast"/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Yerwada</w:t>
            </w:r>
          </w:p>
          <w:p w:rsidR="008649F2" w:rsidRDefault="00D718A2">
            <w:pPr>
              <w:spacing w:line="360" w:lineRule="atLeast"/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Pune,</w:t>
            </w:r>
            <w:r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Maharashtra, 4110</w:t>
            </w:r>
            <w:r w:rsidR="009C0071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06</w:t>
            </w:r>
          </w:p>
          <w:p w:rsidR="008649F2" w:rsidRDefault="00D718A2">
            <w:pPr>
              <w:pStyle w:val="divdocumenttxtBold"/>
              <w:spacing w:before="100" w:line="360" w:lineRule="atLeast"/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Phone </w:t>
            </w:r>
          </w:p>
          <w:p w:rsidR="008649F2" w:rsidRDefault="009C0071">
            <w:pPr>
              <w:pStyle w:val="div"/>
              <w:spacing w:line="360" w:lineRule="atLeast"/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0B66B6">
              <w:rPr>
                <w:rStyle w:val="span"/>
                <w:rFonts w:ascii="Century Gothic" w:eastAsia="Century Gothic" w:hAnsi="Century Gothic" w:cs="Century Gothic"/>
                <w:b/>
                <w:color w:val="343434"/>
                <w:spacing w:val="4"/>
                <w:sz w:val="22"/>
                <w:szCs w:val="22"/>
              </w:rPr>
              <w:t>9623639868</w:t>
            </w:r>
            <w:r w:rsidR="000B66B6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</w:t>
            </w:r>
            <w:r w:rsidRPr="000B66B6">
              <w:rPr>
                <w:rStyle w:val="span"/>
                <w:rFonts w:ascii="Century Gothic" w:eastAsia="Century Gothic" w:hAnsi="Century Gothic" w:cs="Century Gothic"/>
                <w:b/>
                <w:color w:val="343434"/>
                <w:spacing w:val="4"/>
                <w:sz w:val="22"/>
                <w:szCs w:val="22"/>
              </w:rPr>
              <w:t>/</w:t>
            </w:r>
            <w:r w:rsidR="000B66B6">
              <w:rPr>
                <w:rStyle w:val="span"/>
                <w:rFonts w:ascii="Century Gothic" w:eastAsia="Century Gothic" w:hAnsi="Century Gothic" w:cs="Century Gothic"/>
                <w:b/>
                <w:color w:val="343434"/>
                <w:spacing w:val="4"/>
                <w:sz w:val="22"/>
                <w:szCs w:val="22"/>
              </w:rPr>
              <w:t xml:space="preserve"> </w:t>
            </w:r>
            <w:r w:rsidRPr="000B66B6">
              <w:rPr>
                <w:rStyle w:val="span"/>
                <w:rFonts w:ascii="Century Gothic" w:eastAsia="Century Gothic" w:hAnsi="Century Gothic" w:cs="Century Gothic"/>
                <w:b/>
                <w:color w:val="343434"/>
                <w:spacing w:val="4"/>
                <w:sz w:val="22"/>
                <w:szCs w:val="22"/>
              </w:rPr>
              <w:t>9762021427</w:t>
            </w:r>
          </w:p>
          <w:p w:rsidR="008649F2" w:rsidRDefault="00D718A2">
            <w:pPr>
              <w:pStyle w:val="divdocumenttxtBold"/>
              <w:spacing w:before="100" w:line="360" w:lineRule="atLeast"/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E-mail </w:t>
            </w:r>
          </w:p>
          <w:p w:rsidR="008649F2" w:rsidRDefault="009C0071">
            <w:pPr>
              <w:pStyle w:val="divdocumentword-breakParagraph"/>
              <w:spacing w:line="360" w:lineRule="atLeast"/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dandgulepandit</w:t>
            </w:r>
            <w:r w:rsidR="00D718A2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@gmail.com</w:t>
            </w:r>
          </w:p>
          <w:p w:rsidR="008649F2" w:rsidRDefault="00211DFD">
            <w:pPr>
              <w:pStyle w:val="divdocumenttxtBold"/>
              <w:spacing w:before="100" w:line="360" w:lineRule="atLeast"/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GitHub</w:t>
            </w:r>
          </w:p>
          <w:p w:rsidR="008649F2" w:rsidRDefault="009C0071">
            <w:pPr>
              <w:pStyle w:val="div"/>
              <w:spacing w:line="360" w:lineRule="atLeast"/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9C0071"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https://github.com/panditdandgule</w:t>
            </w:r>
            <w:r>
              <w:rPr>
                <w:rStyle w:val="divdocumentparentContainerleft-box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/DataScience</w:t>
            </w:r>
          </w:p>
          <w:tbl>
            <w:tblPr>
              <w:tblStyle w:val="divdocumentdivheading"/>
              <w:tblW w:w="3508" w:type="dxa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4"/>
              <w:gridCol w:w="2654"/>
            </w:tblGrid>
            <w:tr w:rsidR="008649F2" w:rsidTr="00E474DE">
              <w:trPr>
                <w:trHeight w:val="708"/>
                <w:tblCellSpacing w:w="0" w:type="dxa"/>
              </w:trPr>
              <w:tc>
                <w:tcPr>
                  <w:tcW w:w="854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460" w:lineRule="atLeast"/>
                    <w:ind w:right="60"/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0E246D68" wp14:editId="2685EC13">
                        <wp:extent cx="446794" cy="446133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64314760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794" cy="446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54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460" w:lineRule="atLeast"/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  <w:r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  <w:t>Technologies</w:t>
                  </w:r>
                </w:p>
              </w:tc>
            </w:tr>
          </w:tbl>
          <w:p w:rsidR="008649F2" w:rsidRDefault="008649F2">
            <w:pPr>
              <w:rPr>
                <w:vanish/>
              </w:rPr>
            </w:pPr>
          </w:p>
          <w:tbl>
            <w:tblPr>
              <w:tblStyle w:val="documentratingRow"/>
              <w:tblW w:w="323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237"/>
            </w:tblGrid>
            <w:tr w:rsidR="008649F2" w:rsidRPr="00516486" w:rsidTr="00516486">
              <w:trPr>
                <w:trHeight w:val="589"/>
                <w:tblCellSpacing w:w="0" w:type="dxa"/>
              </w:trPr>
              <w:tc>
                <w:tcPr>
                  <w:tcW w:w="5000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C259D" w:rsidRPr="00516486" w:rsidRDefault="00211DFD" w:rsidP="00516486">
                  <w:pPr>
                    <w:pStyle w:val="documentratingRowratingText"/>
                    <w:spacing w:before="200" w:line="276" w:lineRule="auto"/>
                    <w:rPr>
                      <w:rStyle w:val="documentleftratvcell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</w:pPr>
                  <w:r w:rsidRPr="00516486">
                    <w:rPr>
                      <w:rStyle w:val="Strong"/>
                      <w:rFonts w:ascii="Century Gothic" w:hAnsi="Century Gothic"/>
                      <w:i/>
                      <w:color w:val="000000"/>
                      <w:sz w:val="21"/>
                      <w:szCs w:val="21"/>
                      <w:shd w:val="clear" w:color="auto" w:fill="FFFFFF"/>
                    </w:rPr>
                    <w:t>Programming Languages: </w:t>
                  </w: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C0071"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  <w:t>Python</w:t>
                  </w:r>
                  <w:r w:rsid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  <w:t>3</w:t>
                  </w: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 w:rsidR="00E474DE"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C0071"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  <w:t>Machine Learning</w:t>
                  </w:r>
                  <w:r w:rsidR="00E474DE"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 w:rsidR="00E474DE"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  <w:t xml:space="preserve">Data </w:t>
                  </w:r>
                  <w:r w:rsidR="00516486"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color w:val="343434"/>
                      <w:spacing w:val="4"/>
                      <w:sz w:val="22"/>
                      <w:szCs w:val="22"/>
                    </w:rPr>
                    <w:t>Science, Perl</w:t>
                  </w:r>
                </w:p>
              </w:tc>
            </w:tr>
          </w:tbl>
          <w:p w:rsidR="008649F2" w:rsidRPr="00516486" w:rsidRDefault="008649F2" w:rsidP="00516486">
            <w:pPr>
              <w:spacing w:line="276" w:lineRule="auto"/>
              <w:rPr>
                <w:rFonts w:ascii="Century Gothic" w:hAnsi="Century Gothic"/>
                <w:vanish/>
              </w:rPr>
            </w:pPr>
          </w:p>
          <w:tbl>
            <w:tblPr>
              <w:tblStyle w:val="documentratingRow"/>
              <w:tblW w:w="5646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823"/>
              <w:gridCol w:w="2823"/>
            </w:tblGrid>
            <w:tr w:rsidR="00E474DE" w:rsidRPr="00516486" w:rsidTr="00516486">
              <w:trPr>
                <w:trHeight w:val="652"/>
                <w:tblCellSpacing w:w="0" w:type="dxa"/>
              </w:trPr>
              <w:tc>
                <w:tcPr>
                  <w:tcW w:w="2500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tbl>
                  <w:tblPr>
                    <w:tblStyle w:val="documentratingRow"/>
                    <w:tblpPr w:leftFromText="180" w:rightFromText="180" w:vertAnchor="text" w:horzAnchor="margin" w:tblpY="-195"/>
                    <w:tblOverlap w:val="never"/>
                    <w:tblW w:w="3185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3185"/>
                  </w:tblGrid>
                  <w:tr w:rsidR="00E474DE" w:rsidRPr="00516486" w:rsidTr="00516486">
                    <w:trPr>
                      <w:trHeight w:val="648"/>
                      <w:tblCellSpacing w:w="0" w:type="dxa"/>
                    </w:trPr>
                    <w:tc>
                      <w:tcPr>
                        <w:tcW w:w="5000" w:type="pct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hideMark/>
                      </w:tcPr>
                      <w:p w:rsidR="00E474DE" w:rsidRPr="00516486" w:rsidRDefault="00516486" w:rsidP="00516486">
                        <w:pPr>
                          <w:pStyle w:val="documentratingRowratingText"/>
                          <w:spacing w:before="200" w:line="276" w:lineRule="auto"/>
                          <w:rPr>
                            <w:rStyle w:val="documentleftratvcellnth-last-child1"/>
                            <w:rFonts w:ascii="Century Gothic" w:eastAsia="Century Gothic" w:hAnsi="Century Gothic" w:cs="Century Gothic"/>
                            <w:color w:val="343434"/>
                            <w:spacing w:val="4"/>
                            <w:sz w:val="22"/>
                            <w:szCs w:val="22"/>
                          </w:rPr>
                        </w:pPr>
                        <w:r w:rsidRPr="00516486">
                          <w:rPr>
                            <w:rStyle w:val="asposepreserveoriginalpnth-last-child1"/>
                            <w:rFonts w:ascii="Century Gothic" w:eastAsia="Century Gothic" w:hAnsi="Century Gothic"/>
                            <w:b/>
                            <w:i/>
                          </w:rPr>
                          <w:t>Framework</w:t>
                        </w:r>
                        <w:r w:rsidR="00E474DE" w:rsidRPr="00516486">
                          <w:rPr>
                            <w:rStyle w:val="asposepreserveoriginalpnth-last-child1"/>
                            <w:rFonts w:ascii="Century Gothic" w:eastAsia="Century Gothic" w:hAnsi="Century Gothic"/>
                            <w:b/>
                            <w:i/>
                          </w:rPr>
                          <w:t xml:space="preserve"> :</w:t>
                        </w:r>
                        <w:r w:rsidR="00E474DE" w:rsidRPr="00516486">
                          <w:rPr>
                            <w:rStyle w:val="asposepreserveoriginalpnth-last-child1"/>
                            <w:rFonts w:ascii="Century Gothic" w:eastAsia="Century Gothic" w:hAnsi="Century Gothic"/>
                            <w:i/>
                            <w:color w:val="343434"/>
                            <w:spacing w:val="4"/>
                            <w:sz w:val="22"/>
                            <w:szCs w:val="22"/>
                          </w:rPr>
                          <w:t xml:space="preserve"> Flask</w:t>
                        </w:r>
                        <w:r w:rsidR="00E474DE" w:rsidRPr="00516486">
                          <w:rPr>
                            <w:rStyle w:val="asposepreserveoriginalpnth-last-child1"/>
                            <w:rFonts w:ascii="Century Gothic" w:eastAsia="Century Gothic" w:hAnsi="Century Gothic"/>
                            <w:i/>
                            <w:color w:val="343434"/>
                            <w:spacing w:val="4"/>
                            <w:sz w:val="22"/>
                            <w:szCs w:val="22"/>
                          </w:rPr>
                          <w:t xml:space="preserve"> &amp; REST Api</w:t>
                        </w:r>
                      </w:p>
                    </w:tc>
                  </w:tr>
                </w:tbl>
                <w:p w:rsidR="00E474DE" w:rsidRPr="00516486" w:rsidRDefault="00E474DE" w:rsidP="00516486">
                  <w:pPr>
                    <w:pStyle w:val="documentratingRowratingText"/>
                    <w:spacing w:before="200" w:line="276" w:lineRule="auto"/>
                    <w:rPr>
                      <w:rStyle w:val="documentleftratvcellnth-last-child1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2500" w:type="pct"/>
                </w:tcPr>
                <w:p w:rsidR="00E474DE" w:rsidRPr="00516486" w:rsidRDefault="00E474DE" w:rsidP="00516486">
                  <w:pPr>
                    <w:pStyle w:val="documentratingRowratingText"/>
                    <w:spacing w:before="200" w:line="276" w:lineRule="auto"/>
                    <w:rPr>
                      <w:rStyle w:val="documentleftratvcellnth-last-child1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:rsidR="008649F2" w:rsidRPr="00516486" w:rsidRDefault="008649F2" w:rsidP="00516486">
            <w:pPr>
              <w:spacing w:line="276" w:lineRule="auto"/>
              <w:rPr>
                <w:rFonts w:ascii="Century Gothic" w:hAnsi="Century Gothic"/>
                <w:vanish/>
              </w:rPr>
            </w:pPr>
          </w:p>
          <w:p w:rsidR="008649F2" w:rsidRPr="00516486" w:rsidRDefault="008649F2" w:rsidP="00516486">
            <w:pPr>
              <w:spacing w:line="276" w:lineRule="auto"/>
              <w:rPr>
                <w:rFonts w:ascii="Century Gothic" w:hAnsi="Century Gothic"/>
                <w:vanish/>
              </w:rPr>
            </w:pPr>
          </w:p>
          <w:tbl>
            <w:tblPr>
              <w:tblStyle w:val="documentratingRow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300"/>
            </w:tblGrid>
            <w:tr w:rsidR="008649F2" w:rsidRPr="00516486">
              <w:trPr>
                <w:tblCellSpacing w:w="0" w:type="dxa"/>
              </w:trPr>
              <w:tc>
                <w:tcPr>
                  <w:tcW w:w="5000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Pr="00516486" w:rsidRDefault="008649F2" w:rsidP="00516486">
                  <w:pPr>
                    <w:pStyle w:val="documentratingRowratingText"/>
                    <w:spacing w:before="200" w:line="276" w:lineRule="auto"/>
                    <w:rPr>
                      <w:rStyle w:val="documentleftratvcellnth-last-child1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:rsidR="008649F2" w:rsidRPr="00516486" w:rsidRDefault="008649F2" w:rsidP="00516486">
            <w:pPr>
              <w:spacing w:line="276" w:lineRule="auto"/>
              <w:rPr>
                <w:rFonts w:ascii="Century Gothic" w:hAnsi="Century Gothic"/>
                <w:vanish/>
              </w:rPr>
            </w:pPr>
          </w:p>
          <w:p w:rsidR="008649F2" w:rsidRPr="00516486" w:rsidRDefault="008649F2" w:rsidP="00516486">
            <w:pPr>
              <w:spacing w:line="276" w:lineRule="auto"/>
              <w:rPr>
                <w:rFonts w:ascii="Century Gothic" w:hAnsi="Century Gothic"/>
                <w:vanish/>
              </w:rPr>
            </w:pPr>
          </w:p>
          <w:tbl>
            <w:tblPr>
              <w:tblStyle w:val="documentratingRow"/>
              <w:tblW w:w="387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870"/>
            </w:tblGrid>
            <w:tr w:rsidR="008649F2" w:rsidRPr="00516486" w:rsidTr="00516486">
              <w:trPr>
                <w:tblCellSpacing w:w="0" w:type="dxa"/>
              </w:trPr>
              <w:tc>
                <w:tcPr>
                  <w:tcW w:w="5000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516486" w:rsidRPr="00516486" w:rsidRDefault="00E474DE" w:rsidP="00516486">
                  <w:pPr>
                    <w:pStyle w:val="documentratingRowratingText"/>
                    <w:spacing w:before="200" w:line="276" w:lineRule="auto"/>
                    <w:rPr>
                      <w:rStyle w:val="asposepreserveoriginalpnth-last-child1"/>
                      <w:rFonts w:ascii="Century Gothic" w:eastAsia="Century Gothic" w:hAnsi="Century Gothic"/>
                      <w:i/>
                      <w:sz w:val="22"/>
                      <w:szCs w:val="22"/>
                    </w:rPr>
                  </w:pP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b/>
                      <w:i/>
                      <w:sz w:val="22"/>
                      <w:szCs w:val="22"/>
                    </w:rPr>
                    <w:t xml:space="preserve">Version </w:t>
                  </w:r>
                  <w:r w:rsidR="00516486" w:rsidRPr="00516486">
                    <w:rPr>
                      <w:rStyle w:val="asposepreserveoriginalpnth-last-child1"/>
                      <w:rFonts w:ascii="Century Gothic" w:eastAsia="Century Gothic" w:hAnsi="Century Gothic"/>
                      <w:b/>
                      <w:i/>
                      <w:sz w:val="22"/>
                      <w:szCs w:val="22"/>
                    </w:rPr>
                    <w:t>Control:</w:t>
                  </w: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b/>
                      <w:i/>
                      <w:sz w:val="22"/>
                      <w:szCs w:val="22"/>
                    </w:rPr>
                    <w:t xml:space="preserve"> </w:t>
                  </w: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sz w:val="22"/>
                      <w:szCs w:val="22"/>
                    </w:rPr>
                    <w:t>Tortoise Git.</w:t>
                  </w:r>
                </w:p>
                <w:p w:rsidR="00E474DE" w:rsidRPr="00516486" w:rsidRDefault="00E474DE" w:rsidP="00516486">
                  <w:pPr>
                    <w:pStyle w:val="documentratingRowratingText"/>
                    <w:spacing w:before="200" w:line="276" w:lineRule="auto"/>
                    <w:rPr>
                      <w:rStyle w:val="asposepreserveoriginalpnth-last-child1"/>
                      <w:rFonts w:ascii="Century Gothic" w:eastAsia="Century Gothic" w:hAnsi="Century Gothic"/>
                      <w:i/>
                      <w:sz w:val="22"/>
                      <w:szCs w:val="22"/>
                    </w:rPr>
                  </w:pP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b/>
                      <w:i/>
                      <w:sz w:val="22"/>
                      <w:szCs w:val="22"/>
                    </w:rPr>
                    <w:t xml:space="preserve">Databases: </w:t>
                  </w: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sz w:val="22"/>
                      <w:szCs w:val="22"/>
                    </w:rPr>
                    <w:t>My SQL, Sqlite3</w:t>
                  </w:r>
                </w:p>
                <w:p w:rsidR="00E474DE" w:rsidRPr="00516486" w:rsidRDefault="00E474DE" w:rsidP="00516486">
                  <w:pPr>
                    <w:pStyle w:val="documentratingRowratingText"/>
                    <w:spacing w:before="200" w:line="276" w:lineRule="auto"/>
                    <w:rPr>
                      <w:rStyle w:val="asposepreserveoriginalpnth-last-child1"/>
                      <w:rFonts w:ascii="Century Gothic" w:eastAsia="Century Gothic" w:hAnsi="Century Gothic"/>
                      <w:i/>
                      <w:sz w:val="22"/>
                      <w:szCs w:val="22"/>
                    </w:rPr>
                  </w:pP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b/>
                      <w:i/>
                      <w:sz w:val="22"/>
                      <w:szCs w:val="22"/>
                    </w:rPr>
                    <w:t xml:space="preserve">IDE’s/ Development Tools: </w:t>
                  </w: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sz w:val="22"/>
                      <w:szCs w:val="22"/>
                    </w:rPr>
                    <w:t>PyCharm, Jupyter notebook,</w:t>
                  </w:r>
                  <w:r w:rsidR="00516486"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sz w:val="22"/>
                      <w:szCs w:val="22"/>
                    </w:rPr>
                    <w:t xml:space="preserve"> </w:t>
                  </w: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sz w:val="22"/>
                      <w:szCs w:val="22"/>
                    </w:rPr>
                    <w:t>Spyder</w:t>
                  </w:r>
                </w:p>
                <w:p w:rsidR="00C21C6A" w:rsidRPr="00516486" w:rsidRDefault="00E474DE" w:rsidP="00516486">
                  <w:pPr>
                    <w:pStyle w:val="documentratingRowratingText"/>
                    <w:spacing w:before="200" w:line="276" w:lineRule="auto"/>
                    <w:rPr>
                      <w:rStyle w:val="asposepreserveoriginalpnth-last-child1"/>
                      <w:rFonts w:ascii="Century Gothic" w:eastAsia="Century Gothic" w:hAnsi="Century Gothic"/>
                      <w:b/>
                      <w:i/>
                      <w:sz w:val="22"/>
                      <w:szCs w:val="22"/>
                    </w:rPr>
                  </w:pP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b/>
                      <w:i/>
                      <w:sz w:val="22"/>
                      <w:szCs w:val="22"/>
                    </w:rPr>
                    <w:t xml:space="preserve">Operating Systems: </w:t>
                  </w: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i/>
                      <w:sz w:val="22"/>
                      <w:szCs w:val="22"/>
                    </w:rPr>
                    <w:t>Windows 7/8/10, Linux Ubuntu</w:t>
                  </w:r>
                  <w:r w:rsidRPr="00516486">
                    <w:rPr>
                      <w:rStyle w:val="asposepreserveoriginalpnth-last-child1"/>
                      <w:rFonts w:ascii="Century Gothic" w:eastAsia="Century Gothic" w:hAnsi="Century Gothic"/>
                      <w:b/>
                      <w:i/>
                      <w:sz w:val="22"/>
                      <w:szCs w:val="22"/>
                    </w:rPr>
                    <w:t xml:space="preserve"> </w:t>
                  </w:r>
                </w:p>
                <w:p w:rsidR="00C21C6A" w:rsidRPr="00516486" w:rsidRDefault="00C21C6A" w:rsidP="00516486">
                  <w:pPr>
                    <w:pStyle w:val="documentratingRowratingText"/>
                    <w:spacing w:before="200" w:line="276" w:lineRule="auto"/>
                    <w:rPr>
                      <w:rStyle w:val="documentleftratvcellnth-last-child1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:rsidR="00C21C6A" w:rsidRPr="00C21C6A" w:rsidRDefault="00C21C6A" w:rsidP="00C21C6A">
            <w:pPr>
              <w:spacing w:line="460" w:lineRule="atLeast"/>
              <w:rPr>
                <w:rStyle w:val="divdocumentsectiontitle"/>
                <w:bCs/>
              </w:rPr>
            </w:pPr>
            <w:r w:rsidRPr="00C21C6A">
              <w:rPr>
                <w:rStyle w:val="divdocumentsectiontitle"/>
                <w:bCs/>
              </w:rPr>
              <w:t>Career Summary</w:t>
            </w:r>
          </w:p>
          <w:p w:rsidR="00C21C6A" w:rsidRPr="00CD0631" w:rsidRDefault="00C21C6A" w:rsidP="00CD0631">
            <w:pPr>
              <w:pStyle w:val="ListParagraph"/>
              <w:numPr>
                <w:ilvl w:val="0"/>
                <w:numId w:val="6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Well versed in </w:t>
            </w:r>
            <w:r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>OOPs concepts and Object Oriented Designing</w:t>
            </w: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 and Programming</w:t>
            </w:r>
          </w:p>
          <w:p w:rsidR="00C21C6A" w:rsidRPr="00CD0631" w:rsidRDefault="00C21C6A" w:rsidP="00CD0631">
            <w:pPr>
              <w:pStyle w:val="ListParagraph"/>
              <w:numPr>
                <w:ilvl w:val="0"/>
                <w:numId w:val="6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Worked on advanced python modules and Packages like collections and </w:t>
            </w:r>
            <w:r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>Regular Expression</w:t>
            </w: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. </w:t>
            </w:r>
          </w:p>
          <w:p w:rsidR="00C21C6A" w:rsidRPr="00CD0631" w:rsidRDefault="00C21C6A" w:rsidP="00CD0631">
            <w:pPr>
              <w:pStyle w:val="ListParagraph"/>
              <w:numPr>
                <w:ilvl w:val="0"/>
                <w:numId w:val="6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Good working experience in </w:t>
            </w:r>
            <w:r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 xml:space="preserve">Data Analysis, Data </w:t>
            </w:r>
            <w:r w:rsidR="00B90B2C"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>Visualization</w:t>
            </w:r>
            <w:r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 xml:space="preserve"> and Machine Learning </w:t>
            </w:r>
            <w:r w:rsidRPr="00211DFD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using python</w:t>
            </w:r>
            <w:r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 xml:space="preserve"> Libraries</w:t>
            </w: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- Numpy, Pandas, Matplotlib, Seaborn, Plotly, Cufflinks and Scikit-learn. </w:t>
            </w:r>
          </w:p>
          <w:p w:rsidR="00C21C6A" w:rsidRPr="00CD0631" w:rsidRDefault="00C21C6A" w:rsidP="00CD0631">
            <w:pPr>
              <w:pStyle w:val="ListParagraph"/>
              <w:numPr>
                <w:ilvl w:val="0"/>
                <w:numId w:val="6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Good understanding of writing unit test cases in Python using Unittest, pytest &amp; doctest.</w:t>
            </w:r>
          </w:p>
          <w:p w:rsidR="00C21C6A" w:rsidRPr="00CD0631" w:rsidRDefault="00211DFD" w:rsidP="00CD0631">
            <w:pPr>
              <w:pStyle w:val="ListParagraph"/>
              <w:numPr>
                <w:ilvl w:val="0"/>
                <w:numId w:val="6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Good understanding</w:t>
            </w:r>
            <w:r w:rsidR="00C21C6A"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 of </w:t>
            </w: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multithreading</w:t>
            </w:r>
            <w:r w:rsidR="00C21C6A"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 and Multi-Processing.  </w:t>
            </w:r>
          </w:p>
          <w:p w:rsidR="00C21C6A" w:rsidRPr="00CD0631" w:rsidRDefault="00C21C6A" w:rsidP="00CD0631">
            <w:pPr>
              <w:pStyle w:val="ListParagraph"/>
              <w:numPr>
                <w:ilvl w:val="0"/>
                <w:numId w:val="6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Good Hands-on Experience in writing </w:t>
            </w:r>
            <w:r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>SQL Queries</w:t>
            </w: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 a</w:t>
            </w:r>
            <w:r w:rsidR="00D50E7D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nd have knowledge on </w:t>
            </w:r>
            <w:r w:rsidR="00D50E7D"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 xml:space="preserve">UNIX/Linux </w:t>
            </w:r>
            <w:r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>Commands</w:t>
            </w: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.</w:t>
            </w:r>
          </w:p>
          <w:p w:rsidR="00C21C6A" w:rsidRPr="00211DFD" w:rsidRDefault="00C21C6A" w:rsidP="00CD0631">
            <w:pPr>
              <w:pStyle w:val="ListParagraph"/>
              <w:numPr>
                <w:ilvl w:val="0"/>
                <w:numId w:val="6"/>
              </w:numPr>
              <w:suppressAutoHyphens/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Experience in </w:t>
            </w:r>
            <w:r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>Version Control</w:t>
            </w: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 Tools like </w:t>
            </w:r>
            <w:r w:rsidRPr="00211DFD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</w:rPr>
              <w:t>Tortoise Git</w:t>
            </w:r>
          </w:p>
          <w:p w:rsidR="00C21C6A" w:rsidRPr="00CD0631" w:rsidRDefault="00C21C6A" w:rsidP="00CD0631">
            <w:pPr>
              <w:pStyle w:val="ListParagraph"/>
              <w:numPr>
                <w:ilvl w:val="0"/>
                <w:numId w:val="6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Cohesive team worker</w:t>
            </w:r>
            <w:r w:rsidR="00211DFD"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, having</w:t>
            </w: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 good analytical, debugging</w:t>
            </w:r>
            <w:r w:rsidR="00211DFD"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, problem</w:t>
            </w: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 xml:space="preserve"> solving and interpersonal skills.</w:t>
            </w:r>
          </w:p>
          <w:p w:rsidR="00C21C6A" w:rsidRPr="008C4C36" w:rsidRDefault="00C21C6A" w:rsidP="00B90B2C">
            <w:pPr>
              <w:pStyle w:val="ListParagraph"/>
              <w:numPr>
                <w:ilvl w:val="0"/>
                <w:numId w:val="6"/>
              </w:numPr>
              <w:suppressAutoHyphens/>
              <w:rPr>
                <w:rStyle w:val="divdocumentparentContainerleft-box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Strengths include strong customer interface and problem-solving</w:t>
            </w:r>
          </w:p>
        </w:tc>
        <w:tc>
          <w:tcPr>
            <w:tcW w:w="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8649F2" w:rsidRDefault="008649F2">
            <w:pPr>
              <w:pStyle w:val="emptymiddlecellParagraph"/>
              <w:spacing w:line="360" w:lineRule="atLeast"/>
              <w:rPr>
                <w:rStyle w:val="emptymiddlecell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</w:p>
        </w:tc>
        <w:tc>
          <w:tcPr>
            <w:tcW w:w="7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80"/>
            </w:tblGrid>
            <w:tr w:rsidR="008649F2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460" w:lineRule="atLeast"/>
                    <w:ind w:right="60"/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05F173E8" wp14:editId="1AF85144">
                        <wp:extent cx="446794" cy="446133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8199025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794" cy="446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8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460" w:lineRule="atLeast"/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  <w:r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  <w:t>Work History</w:t>
                  </w:r>
                </w:p>
              </w:tc>
            </w:tr>
          </w:tbl>
          <w:p w:rsidR="008649F2" w:rsidRDefault="008649F2">
            <w:pPr>
              <w:rPr>
                <w:vanish/>
              </w:rPr>
            </w:pPr>
          </w:p>
          <w:tbl>
            <w:tblPr>
              <w:tblStyle w:val="divdocumentdivfirst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820"/>
            </w:tblGrid>
            <w:tr w:rsidR="008649F2">
              <w:trPr>
                <w:tblCellSpacing w:w="0" w:type="dxa"/>
              </w:trPr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E02F97" w:rsidP="00CB6554">
                  <w:pPr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</w:t>
                  </w:r>
                  <w:r w:rsidR="00CB6554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5</w:t>
                  </w:r>
                  <w:r w:rsidR="00D718A2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</w:t>
                  </w:r>
                  <w:r w:rsidR="00CB6554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0</w:t>
                  </w:r>
                  <w:r w:rsidR="00D718A2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</w:t>
                  </w:r>
                  <w:r w:rsidR="00D718A2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D718A2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Curren</w:t>
                  </w:r>
                  <w:bookmarkStart w:id="0" w:name="_GoBack"/>
                  <w:bookmarkEnd w:id="0"/>
                  <w:r w:rsidR="00D718A2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t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8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C21C6A">
                  <w:pPr>
                    <w:pStyle w:val="divdocumentpaddedline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Character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Software Engineer</w:t>
                  </w:r>
                </w:p>
                <w:p w:rsidR="008649F2" w:rsidRPr="00516486" w:rsidRDefault="00E02F97">
                  <w:pPr>
                    <w:pStyle w:val="divdocumenttxtItl"/>
                    <w:spacing w:before="80"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DST SS&amp;C</w:t>
                  </w:r>
                  <w:r w:rsidR="00D718A2"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, Pune, Maharashtra</w:t>
                  </w:r>
                </w:p>
                <w:p w:rsidR="008649F2" w:rsidRPr="00516486" w:rsidRDefault="00E02F97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trong1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1"/>
                      <w:szCs w:val="21"/>
                    </w:rPr>
                    <w:t>Domain</w:t>
                  </w:r>
                  <w:r w:rsidR="00D718A2" w:rsidRPr="00516486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1"/>
                      <w:szCs w:val="21"/>
                    </w:rPr>
                    <w:t>:</w:t>
                  </w:r>
                  <w:r w:rsidRPr="00516486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1"/>
                      <w:szCs w:val="21"/>
                    </w:rPr>
                    <w:t xml:space="preserve"> </w:t>
                  </w:r>
                  <w:r w:rsidRPr="00516486">
                    <w:rPr>
                      <w:rStyle w:val="Strong1"/>
                      <w:rFonts w:ascii="Century Gothic" w:eastAsia="Century Gothic" w:hAnsi="Century Gothic" w:cs="Century Gothic"/>
                      <w:bCs/>
                      <w:color w:val="343434"/>
                      <w:spacing w:val="4"/>
                      <w:sz w:val="21"/>
                      <w:szCs w:val="21"/>
                    </w:rPr>
                    <w:t>Health Solutions</w:t>
                  </w:r>
                </w:p>
                <w:p w:rsidR="00C21C6A" w:rsidRPr="00516486" w:rsidRDefault="00C21C6A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1"/>
                      <w:szCs w:val="21"/>
                    </w:rPr>
                    <w:t>Client :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Northshore,</w:t>
                  </w:r>
                  <w:r w:rsidR="00CD0631"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Intotal,</w:t>
                  </w:r>
                  <w:r w:rsidR="00CD0631"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Argus</w:t>
                  </w:r>
                </w:p>
                <w:p w:rsidR="008649F2" w:rsidRPr="00516486" w:rsidRDefault="00D718A2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trong1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1"/>
                      <w:szCs w:val="21"/>
                    </w:rPr>
                    <w:t>Responsibilities:</w:t>
                  </w:r>
                </w:p>
                <w:p w:rsidR="00D718A2" w:rsidRPr="00516486" w:rsidRDefault="00DF5940" w:rsidP="00211DFD">
                  <w:pPr>
                    <w:pStyle w:val="divdocumentli"/>
                    <w:spacing w:line="276" w:lineRule="auto"/>
                    <w:ind w:left="300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Web scrapping,</w:t>
                  </w:r>
                  <w:r w:rsidR="00CD0631"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 xml:space="preserve">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Data Visualization &amp; Regression Modeling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:</w:t>
                  </w:r>
                </w:p>
                <w:p w:rsidR="008649F2" w:rsidRPr="00516486" w:rsidRDefault="00DF5940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Compiled claims data for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competitive analysis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by performing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web scrapping in python</w:t>
                  </w:r>
                </w:p>
                <w:p w:rsidR="008649F2" w:rsidRPr="00516486" w:rsidRDefault="00DF5940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Supervised model development, testing &amp;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validation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of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healthcare product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and services.</w:t>
                  </w:r>
                </w:p>
                <w:p w:rsidR="00DF5940" w:rsidRPr="00516486" w:rsidRDefault="00DF5940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Created charts in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Jupyter notebook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to perform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preliminary analysis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&amp;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visualize data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using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 xml:space="preserve">Matplotlib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and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 xml:space="preserve"> seaborn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.</w:t>
                  </w:r>
                </w:p>
                <w:p w:rsidR="00DF5940" w:rsidRPr="00516486" w:rsidRDefault="00DF5940" w:rsidP="00211DFD">
                  <w:pPr>
                    <w:pStyle w:val="divdocumentli"/>
                    <w:spacing w:line="276" w:lineRule="auto"/>
                    <w:ind w:left="-1"/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Predicative Modeling &amp; Algorithm Development:</w:t>
                  </w:r>
                </w:p>
                <w:p w:rsidR="00CD0631" w:rsidRPr="00516486" w:rsidRDefault="00CD0631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Predicated claim price with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98% accuracy to enable the company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to make informed investment.</w:t>
                  </w:r>
                </w:p>
                <w:p w:rsidR="00CD0631" w:rsidRPr="00516486" w:rsidRDefault="00CD0631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Determined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optimal pricing strategies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to facilitate the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future claim funds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&amp; </w:t>
                  </w:r>
                  <w:r w:rsidR="00211DFD"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achieve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 xml:space="preserve"> revenue goals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.</w:t>
                  </w:r>
                </w:p>
                <w:p w:rsidR="00CD0631" w:rsidRPr="00516486" w:rsidRDefault="00CD0631" w:rsidP="00211DFD">
                  <w:pPr>
                    <w:pStyle w:val="divdocumentli"/>
                    <w:spacing w:line="276" w:lineRule="auto"/>
                    <w:ind w:left="-1"/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Clustering &amp; Classifications</w:t>
                  </w:r>
                  <w:r w:rsid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 xml:space="preserve"> :</w:t>
                  </w:r>
                </w:p>
                <w:p w:rsidR="00CD0631" w:rsidRPr="00516486" w:rsidRDefault="00CD0631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Conceptualized &amp; implemented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 xml:space="preserve">sentiment analysis tool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to rate the healthcare competence of companies.</w:t>
                  </w:r>
                </w:p>
                <w:p w:rsidR="008649F2" w:rsidRPr="00516486" w:rsidRDefault="00D718A2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Used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GitHub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 xml:space="preserve"> for source code management and for 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b/>
                      <w:color w:val="343434"/>
                      <w:spacing w:val="4"/>
                      <w:sz w:val="21"/>
                      <w:szCs w:val="21"/>
                    </w:rPr>
                    <w:t>version control</w:t>
                  </w:r>
                </w:p>
                <w:p w:rsidR="008649F2" w:rsidRPr="00516486" w:rsidRDefault="00D718A2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Used JIRA for bug tracking, issue tracking, and project management</w:t>
                  </w:r>
                </w:p>
                <w:p w:rsidR="00C21C6A" w:rsidRPr="00516486" w:rsidRDefault="00D718A2" w:rsidP="00211DFD">
                  <w:pPr>
                    <w:pStyle w:val="divdocumentli"/>
                    <w:numPr>
                      <w:ilvl w:val="0"/>
                      <w:numId w:val="2"/>
                    </w:numPr>
                    <w:spacing w:line="276" w:lineRule="auto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Involved in Understandi</w:t>
                  </w:r>
                  <w:r w:rsid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3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1"/>
                      <w:szCs w:val="21"/>
                    </w:rPr>
                    <w:t>ng functional specifications and developing creative solutions to meet business requirements by working with project management and marketing team to completely define specifications to help ensure project acceptance.</w:t>
                  </w:r>
                </w:p>
                <w:p w:rsidR="00B90B2C" w:rsidRPr="00CD0631" w:rsidRDefault="00B90B2C" w:rsidP="00B90B2C">
                  <w:pPr>
                    <w:pStyle w:val="divdocumentli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</w:pPr>
                </w:p>
              </w:tc>
            </w:tr>
          </w:tbl>
          <w:p w:rsidR="008649F2" w:rsidRDefault="008649F2">
            <w:pPr>
              <w:rPr>
                <w:vanish/>
              </w:rPr>
            </w:pPr>
          </w:p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60"/>
              <w:gridCol w:w="6880"/>
            </w:tblGrid>
            <w:tr w:rsidR="008649F2">
              <w:trPr>
                <w:tblCellSpacing w:w="0" w:type="dxa"/>
              </w:trPr>
              <w:tc>
                <w:tcPr>
                  <w:tcW w:w="76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460" w:lineRule="atLeast"/>
                    <w:ind w:right="60"/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43526A34" wp14:editId="4BC13830">
                        <wp:extent cx="446794" cy="446133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0142728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794" cy="446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8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460" w:lineRule="atLeast"/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  <w:r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  <w:t>Education</w:t>
                  </w:r>
                </w:p>
              </w:tc>
            </w:tr>
          </w:tbl>
          <w:p w:rsidR="008649F2" w:rsidRDefault="008649F2">
            <w:pPr>
              <w:rPr>
                <w:vanish/>
              </w:rPr>
            </w:pPr>
          </w:p>
          <w:tbl>
            <w:tblPr>
              <w:tblStyle w:val="divdocumentdivfirst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820"/>
            </w:tblGrid>
            <w:tr w:rsidR="008649F2">
              <w:trPr>
                <w:tblCellSpacing w:w="0" w:type="dxa"/>
              </w:trPr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 w:rsidP="000B66B6">
                  <w:pPr>
                    <w:rPr>
                      <w:rStyle w:val="divdocumentparentContainerright-box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</w:t>
                  </w:r>
                  <w:r w:rsidR="000B66B6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3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-06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</w:t>
                  </w:r>
                  <w:r w:rsidR="000B66B6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3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8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pStyle w:val="divdocumenttxtBold"/>
                    <w:spacing w:after="80"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Master of Science: Computer Science</w:t>
                  </w:r>
                </w:p>
                <w:p w:rsidR="00AF6C2D" w:rsidRPr="00AF6C2D" w:rsidRDefault="000B66B6">
                  <w:pPr>
                    <w:pStyle w:val="divdocumenttxtItl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i w:val="0"/>
                      <w:iCs w:val="0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Modern</w:t>
                  </w:r>
                  <w:r w:rsidR="00D718A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College </w:t>
                  </w:r>
                  <w:r w:rsidR="00AF6C2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 w:rsidR="00D718A2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D718A2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Pune</w:t>
                  </w:r>
                </w:p>
              </w:tc>
            </w:tr>
          </w:tbl>
          <w:p w:rsidR="008649F2" w:rsidRDefault="008649F2">
            <w:pPr>
              <w:rPr>
                <w:vanish/>
              </w:rPr>
            </w:pPr>
          </w:p>
          <w:tbl>
            <w:tblPr>
              <w:tblStyle w:val="divdocumentdivparagraph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5820"/>
            </w:tblGrid>
            <w:tr w:rsidR="008649F2">
              <w:trPr>
                <w:tblCellSpacing w:w="0" w:type="dxa"/>
              </w:trPr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 w:rsidP="000B66B6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</w:t>
                  </w:r>
                  <w:r w:rsidR="000B66B6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08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-06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</w:t>
                  </w:r>
                  <w:r w:rsidR="000B66B6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11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-04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8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pStyle w:val="divdocumenttxtBold"/>
                    <w:spacing w:after="80"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Bachelor of Science: Computer Science</w:t>
                  </w:r>
                </w:p>
                <w:p w:rsidR="00AF6C2D" w:rsidRPr="00516486" w:rsidRDefault="00516486" w:rsidP="00516486">
                  <w:pPr>
                    <w:pStyle w:val="divdocumenttxtItl"/>
                    <w:spacing w:line="360" w:lineRule="atLeast"/>
                    <w:rPr>
                      <w:rStyle w:val="divdocumentright-boxdatetablesinglecolumn"/>
                      <w:rFonts w:ascii="Century Gothic" w:eastAsia="Century Gothic" w:hAnsi="Century Gothic" w:cs="Century Gothic"/>
                      <w:i w:val="0"/>
                      <w:iCs w:val="0"/>
                      <w:color w:val="343434"/>
                      <w:spacing w:val="4"/>
                      <w:sz w:val="20"/>
                      <w:szCs w:val="20"/>
                    </w:rPr>
                  </w:pP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BILL GATES COLLEGE OF COMPUTER SCIENCE &amp; MANAGEMENT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>-</w:t>
                  </w:r>
                  <w:r w:rsidRPr="00516486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0"/>
                      <w:szCs w:val="20"/>
                    </w:rPr>
                    <w:t xml:space="preserve"> OSMANABAD</w:t>
                  </w:r>
                </w:p>
              </w:tc>
            </w:tr>
          </w:tbl>
          <w:p w:rsidR="008649F2" w:rsidRDefault="008649F2">
            <w:pPr>
              <w:rPr>
                <w:vanish/>
              </w:rPr>
            </w:pPr>
          </w:p>
          <w:tbl>
            <w:tblPr>
              <w:tblStyle w:val="divdocumentdivheading"/>
              <w:tblW w:w="0" w:type="auto"/>
              <w:tblCellSpacing w:w="0" w:type="dxa"/>
              <w:tblBorders>
                <w:bottom w:val="single" w:sz="8" w:space="0" w:color="D5D6D6"/>
              </w:tblBorders>
              <w:tblLayout w:type="fixed"/>
              <w:tblCellMar>
                <w:left w:w="0" w:type="dxa"/>
                <w:bottom w:w="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725"/>
              <w:gridCol w:w="6563"/>
            </w:tblGrid>
            <w:tr w:rsidR="008649F2" w:rsidTr="00516486">
              <w:trPr>
                <w:trHeight w:val="474"/>
                <w:tblCellSpacing w:w="0" w:type="dxa"/>
              </w:trPr>
              <w:tc>
                <w:tcPr>
                  <w:tcW w:w="725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D718A2">
                  <w:pPr>
                    <w:spacing w:line="460" w:lineRule="atLeast"/>
                    <w:ind w:right="60"/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color w:val="343434"/>
                      <w:sz w:val="22"/>
                      <w:szCs w:val="22"/>
                    </w:rPr>
                  </w:pPr>
                  <w:r>
                    <w:rPr>
                      <w:rStyle w:val="documentheadingIcon"/>
                      <w:rFonts w:ascii="Century Gothic" w:eastAsia="Century Gothic" w:hAnsi="Century Gothic" w:cs="Century Gothic"/>
                      <w:b/>
                      <w:bCs/>
                      <w:noProof/>
                      <w:color w:val="343434"/>
                      <w:sz w:val="22"/>
                      <w:szCs w:val="22"/>
                    </w:rPr>
                    <w:drawing>
                      <wp:inline distT="0" distB="0" distL="0" distR="0" wp14:anchorId="4E956779" wp14:editId="54AF6539">
                        <wp:extent cx="446794" cy="446133"/>
                        <wp:effectExtent l="0" t="0" r="0" b="0"/>
                        <wp:docPr id="100005" name="Picture 1000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049419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794" cy="446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563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8649F2" w:rsidRDefault="000B66B6">
                  <w:pPr>
                    <w:spacing w:line="460" w:lineRule="atLeast"/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</w:pPr>
                  <w:r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  <w:t>Data Science</w:t>
                  </w:r>
                  <w:r w:rsidR="00D718A2">
                    <w:rPr>
                      <w:rStyle w:val="divdocumentsectiontitle"/>
                      <w:rFonts w:ascii="Century Gothic" w:eastAsia="Century Gothic" w:hAnsi="Century Gothic" w:cs="Century Gothic"/>
                      <w:b/>
                      <w:bCs/>
                    </w:rPr>
                    <w:t xml:space="preserve"> Projects</w:t>
                  </w:r>
                </w:p>
              </w:tc>
            </w:tr>
          </w:tbl>
          <w:p w:rsidR="000B66B6" w:rsidRPr="00C21C6A" w:rsidRDefault="000B66B6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</w:pPr>
            <w:r w:rsidRPr="00C21C6A">
              <w:rPr>
                <w:b/>
                <w:bCs/>
                <w:color w:val="000000"/>
              </w:rPr>
              <w:t>1</w:t>
            </w:r>
            <w:r w:rsidRP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)B</w:t>
            </w:r>
            <w:r w:rsid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oston Ho</w:t>
            </w:r>
            <w:r w:rsidRP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u</w:t>
            </w:r>
            <w:r w:rsid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s</w:t>
            </w:r>
            <w:r w:rsidRP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ing -Boston Home Prices Prediction and Evaluation</w:t>
            </w:r>
          </w:p>
          <w:p w:rsidR="000B66B6" w:rsidRPr="00C21C6A" w:rsidRDefault="00CB6554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hyperlink r:id="rId10" w:history="1">
              <w:r w:rsidR="000B66B6" w:rsidRPr="00C21C6A">
                <w:rPr>
                  <w:rStyle w:val="span"/>
                  <w:rFonts w:ascii="Century Gothic" w:eastAsia="Century Gothic" w:hAnsi="Century Gothic" w:cs="Century Gothic"/>
                  <w:i/>
                  <w:iCs/>
                  <w:color w:val="343434"/>
                  <w:spacing w:val="4"/>
                  <w:sz w:val="22"/>
                  <w:szCs w:val="22"/>
                </w:rPr>
                <w:t>https://github.com/panditdandgule/DataScience/blob/master/Regression/Boston%20Housing%20Price/Project%201%20Boston%20Housing%20Prices%C2%B6.ipynb</w:t>
              </w:r>
            </w:hyperlink>
          </w:p>
          <w:p w:rsidR="000B66B6" w:rsidRPr="00C21C6A" w:rsidRDefault="000B66B6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</w:pPr>
            <w:r w:rsidRP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2)House Price -Modeling House Price with Regularized Linear Model</w:t>
            </w:r>
          </w:p>
          <w:p w:rsidR="000B66B6" w:rsidRPr="00C21C6A" w:rsidRDefault="00CB6554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hyperlink r:id="rId11" w:history="1">
              <w:r w:rsidR="000B66B6" w:rsidRPr="00C21C6A">
                <w:rPr>
                  <w:rStyle w:val="span"/>
                  <w:rFonts w:ascii="Century Gothic" w:eastAsia="Century Gothic" w:hAnsi="Century Gothic" w:cs="Century Gothic"/>
                  <w:i/>
                  <w:iCs/>
                  <w:color w:val="343434"/>
                  <w:spacing w:val="4"/>
                  <w:sz w:val="22"/>
                  <w:szCs w:val="22"/>
                </w:rPr>
                <w:t>https://github.com/panditdandgule/DataScience/blob/master/Regression/House%20Price/House%20Price.ipynb</w:t>
              </w:r>
            </w:hyperlink>
          </w:p>
          <w:p w:rsidR="000B66B6" w:rsidRPr="00C21C6A" w:rsidRDefault="000B66B6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</w:pPr>
            <w:r w:rsidRP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3)Titanic - Machine Learning from Disaster</w:t>
            </w:r>
          </w:p>
          <w:p w:rsidR="000B66B6" w:rsidRPr="00C21C6A" w:rsidRDefault="00CB6554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hyperlink r:id="rId12" w:history="1">
              <w:r w:rsidR="000B66B6" w:rsidRPr="00C21C6A">
                <w:rPr>
                  <w:rStyle w:val="span"/>
                  <w:rFonts w:ascii="Century Gothic" w:eastAsia="Century Gothic" w:hAnsi="Century Gothic" w:cs="Century Gothic"/>
                  <w:i/>
                  <w:iCs/>
                  <w:color w:val="343434"/>
                  <w:spacing w:val="4"/>
                  <w:sz w:val="22"/>
                  <w:szCs w:val="22"/>
                </w:rPr>
                <w:t>https://github.com/panditdandgule/DataScience/blob/master/Classifications/Logistic%20Regression/Titanic/Titanic%20DataSet.ipynb</w:t>
              </w:r>
            </w:hyperlink>
          </w:p>
          <w:p w:rsidR="000B66B6" w:rsidRPr="00C21C6A" w:rsidRDefault="000B66B6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</w:pPr>
            <w:r w:rsidRP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4)Social Network Ad -Predicating whether a user purchased a particular product</w:t>
            </w:r>
          </w:p>
          <w:p w:rsidR="000B66B6" w:rsidRPr="00C21C6A" w:rsidRDefault="00CB6554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hyperlink r:id="rId13" w:history="1">
              <w:r w:rsidR="000B66B6" w:rsidRPr="00C21C6A">
                <w:rPr>
                  <w:rStyle w:val="span"/>
                  <w:rFonts w:ascii="Century Gothic" w:eastAsia="Century Gothic" w:hAnsi="Century Gothic" w:cs="Century Gothic"/>
                  <w:i/>
                  <w:iCs/>
                  <w:color w:val="343434"/>
                  <w:spacing w:val="4"/>
                  <w:sz w:val="22"/>
                  <w:szCs w:val="22"/>
                </w:rPr>
                <w:t>https://github.com/panditdandgule/DataScience/blob/master/Classifications/Logistic%20Regression/Social%20Network/Social%20Network%20Ad.ipynb</w:t>
              </w:r>
            </w:hyperlink>
          </w:p>
          <w:p w:rsidR="000B66B6" w:rsidRPr="00C21C6A" w:rsidRDefault="000B66B6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</w:pPr>
            <w:r w:rsidRP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5)Advertising -Data Analysis and Logistic Regression Prediction</w:t>
            </w:r>
          </w:p>
          <w:p w:rsidR="000B66B6" w:rsidRPr="00C21C6A" w:rsidRDefault="00CB6554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hyperlink r:id="rId14" w:history="1">
              <w:r w:rsidR="000B66B6" w:rsidRPr="00C21C6A">
                <w:rPr>
                  <w:rStyle w:val="span"/>
                  <w:rFonts w:ascii="Century Gothic" w:eastAsia="Century Gothic" w:hAnsi="Century Gothic" w:cs="Century Gothic"/>
                  <w:i/>
                  <w:iCs/>
                  <w:color w:val="343434"/>
                  <w:spacing w:val="4"/>
                  <w:sz w:val="22"/>
                  <w:szCs w:val="22"/>
                </w:rPr>
                <w:t>https://github.com/panditdandgule/DataScience/blob/master/Classifications/Logistic%20Regression/Advertising/Advertising%20Predication.ipynb</w:t>
              </w:r>
            </w:hyperlink>
          </w:p>
          <w:p w:rsidR="000B66B6" w:rsidRPr="00C21C6A" w:rsidRDefault="000B66B6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</w:pPr>
            <w:r w:rsidRP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6)IBM HR Attritiation -IBM HR Analytics Employee Attrition &amp; Performance</w:t>
            </w:r>
          </w:p>
          <w:p w:rsidR="000B66B6" w:rsidRPr="00C21C6A" w:rsidRDefault="00CB6554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hyperlink r:id="rId15" w:history="1">
              <w:r w:rsidR="000B66B6" w:rsidRPr="00C21C6A">
                <w:rPr>
                  <w:rStyle w:val="span"/>
                  <w:rFonts w:ascii="Century Gothic" w:eastAsia="Century Gothic" w:hAnsi="Century Gothic" w:cs="Century Gothic"/>
                  <w:i/>
                  <w:iCs/>
                  <w:color w:val="343434"/>
                  <w:spacing w:val="4"/>
                  <w:sz w:val="22"/>
                  <w:szCs w:val="22"/>
                </w:rPr>
                <w:t>https://github.com/panditdandgule/DataScience/blob/master/Classifications/Decision%20Tree/IBM%20HR%20Analytics/IBM%20HR%20Attrition.ipynb</w:t>
              </w:r>
            </w:hyperlink>
          </w:p>
          <w:p w:rsidR="000B66B6" w:rsidRPr="00C21C6A" w:rsidRDefault="000B66B6" w:rsidP="000B66B6">
            <w:pPr>
              <w:ind w:left="720"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r w:rsidRPr="00C21C6A">
              <w:rPr>
                <w:rStyle w:val="span"/>
                <w:rFonts w:ascii="Century Gothic" w:eastAsia="Century Gothic" w:hAnsi="Century Gothic" w:cs="Century Gothic"/>
                <w:b/>
                <w:i/>
                <w:iCs/>
                <w:color w:val="343434"/>
                <w:spacing w:val="4"/>
                <w:sz w:val="22"/>
                <w:szCs w:val="22"/>
              </w:rPr>
              <w:t>7)Breast Cancer Dataset Classification - Logistic, Random Forest, KNN, and SVM</w:t>
            </w:r>
          </w:p>
          <w:p w:rsidR="00516486" w:rsidRDefault="00E02F97" w:rsidP="0051648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both"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Cs w:val="22"/>
                <w:lang w:bidi="ar-SA"/>
              </w:rPr>
            </w:pPr>
            <w:r w:rsidRPr="00C21C6A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Cs w:val="22"/>
                <w:lang w:bidi="ar-SA"/>
              </w:rPr>
              <w:tab/>
            </w:r>
            <w:r w:rsidR="000B66B6" w:rsidRPr="00C21C6A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Cs w:val="22"/>
                <w:lang w:bidi="ar-SA"/>
              </w:rPr>
              <w:t xml:space="preserve">The objective of the project was to build various models and </w:t>
            </w:r>
            <w:r w:rsidR="00B90B2C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Cs w:val="22"/>
                <w:lang w:bidi="ar-SA"/>
              </w:rPr>
              <w:t xml:space="preserve">     </w:t>
            </w:r>
            <w:r w:rsidR="000B66B6" w:rsidRPr="00C21C6A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Cs w:val="22"/>
                <w:lang w:bidi="ar-SA"/>
              </w:rPr>
              <w:t xml:space="preserve">compare </w:t>
            </w:r>
            <w:r w:rsidR="00C21C6A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Cs w:val="22"/>
                <w:lang w:bidi="ar-SA"/>
              </w:rPr>
              <w:t xml:space="preserve">their </w:t>
            </w:r>
            <w:r w:rsidR="000B66B6" w:rsidRPr="00C21C6A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Cs w:val="22"/>
                <w:lang w:bidi="ar-SA"/>
              </w:rPr>
              <w:t>predication performance based on accuracy.</w:t>
            </w:r>
          </w:p>
          <w:p w:rsidR="00B90B2C" w:rsidRPr="00516486" w:rsidRDefault="00B90B2C" w:rsidP="00516486">
            <w:pPr>
              <w:pStyle w:val="BodyText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after="0"/>
              <w:jc w:val="both"/>
              <w:rPr>
                <w:rStyle w:val="divdocumentsectiontitle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  <w:lang w:bidi="ar-SA"/>
              </w:rPr>
            </w:pPr>
            <w:r w:rsidRPr="00A3289A">
              <w:rPr>
                <w:rStyle w:val="divdocumentsectiontitle"/>
                <w:rFonts w:ascii="Century Gothic" w:eastAsia="Century Gothic" w:hAnsi="Century Gothic" w:cs="Century Gothic"/>
              </w:rPr>
              <w:t>Personal Qualities</w:t>
            </w:r>
          </w:p>
          <w:p w:rsidR="00B90B2C" w:rsidRPr="00B90B2C" w:rsidRDefault="00B90B2C" w:rsidP="00B90B2C">
            <w:pPr>
              <w:pStyle w:val="ListParagraph"/>
              <w:numPr>
                <w:ilvl w:val="0"/>
                <w:numId w:val="5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Strong logical and managerial skills.</w:t>
            </w:r>
          </w:p>
          <w:p w:rsidR="00B90B2C" w:rsidRPr="00CD0631" w:rsidRDefault="00B90B2C" w:rsidP="00B90B2C">
            <w:pPr>
              <w:pStyle w:val="ListParagraph"/>
              <w:numPr>
                <w:ilvl w:val="0"/>
                <w:numId w:val="5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Ability to produce the best result in pressure situations.</w:t>
            </w:r>
          </w:p>
          <w:p w:rsidR="008649F2" w:rsidRPr="00516486" w:rsidRDefault="00B90B2C" w:rsidP="00B90B2C">
            <w:pPr>
              <w:pStyle w:val="ListParagraph"/>
              <w:numPr>
                <w:ilvl w:val="0"/>
                <w:numId w:val="5"/>
              </w:numPr>
              <w:suppressAutoHyphens/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  <w:r w:rsidRPr="00CD0631">
              <w:rPr>
                <w:rStyle w:val="span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</w:rPr>
              <w:t>Ability to work individually as well as in the Group.</w:t>
            </w:r>
          </w:p>
          <w:p w:rsidR="00516486" w:rsidRPr="00B90B2C" w:rsidRDefault="00516486" w:rsidP="00516486">
            <w:pPr>
              <w:pStyle w:val="ListParagraph"/>
              <w:suppressAutoHyphens/>
              <w:rPr>
                <w:rStyle w:val="divdocumentparentContainerright-box"/>
                <w:rFonts w:ascii="Century Gothic" w:eastAsia="Century Gothic" w:hAnsi="Century Gothic" w:cs="Century Gothic"/>
                <w:i/>
                <w:iCs/>
                <w:color w:val="343434"/>
                <w:spacing w:val="4"/>
                <w:sz w:val="22"/>
                <w:szCs w:val="22"/>
              </w:rPr>
            </w:pPr>
          </w:p>
        </w:tc>
      </w:tr>
    </w:tbl>
    <w:p w:rsidR="008C4C36" w:rsidRPr="00DF5940" w:rsidRDefault="008C4C36" w:rsidP="008C4C36">
      <w:pPr>
        <w:spacing w:line="460" w:lineRule="atLeast"/>
        <w:rPr>
          <w:rStyle w:val="divdocumentsectiontitle"/>
          <w:rFonts w:ascii="Century Gothic" w:eastAsia="Century Gothic" w:hAnsi="Century Gothic" w:cs="Century Gothic"/>
          <w:b/>
          <w:bCs/>
        </w:rPr>
      </w:pPr>
      <w:r w:rsidRPr="00DF5940">
        <w:rPr>
          <w:rStyle w:val="divdocumentsectiontitle"/>
          <w:rFonts w:ascii="Century Gothic" w:eastAsia="Century Gothic" w:hAnsi="Century Gothic" w:cs="Century Gothic"/>
          <w:bCs/>
        </w:rPr>
        <w:t>STRENGTHS</w:t>
      </w:r>
    </w:p>
    <w:p w:rsidR="008C4C36" w:rsidRPr="00CD0631" w:rsidRDefault="008C4C36" w:rsidP="008C4C36">
      <w:pPr>
        <w:pStyle w:val="ListParagraph"/>
        <w:numPr>
          <w:ilvl w:val="0"/>
          <w:numId w:val="5"/>
        </w:numPr>
        <w:suppressAutoHyphens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>Can ADAPT quickly to any role within my area of expertise to suit the needs of the organization</w:t>
      </w:r>
    </w:p>
    <w:p w:rsidR="008C4C36" w:rsidRPr="00CD0631" w:rsidRDefault="008C4C36" w:rsidP="008C4C36">
      <w:pPr>
        <w:pStyle w:val="ListParagraph"/>
        <w:numPr>
          <w:ilvl w:val="0"/>
          <w:numId w:val="5"/>
        </w:numPr>
        <w:suppressAutoHyphens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>Am CREATIVE enabling me to reach the same target via multiple paths</w:t>
      </w:r>
    </w:p>
    <w:p w:rsidR="008C4C36" w:rsidRPr="00CD0631" w:rsidRDefault="008C4C36" w:rsidP="008C4C36">
      <w:pPr>
        <w:pStyle w:val="ListParagraph"/>
        <w:numPr>
          <w:ilvl w:val="0"/>
          <w:numId w:val="5"/>
        </w:numPr>
        <w:suppressAutoHyphens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 xml:space="preserve"> Am gifted with a GOOD IQ which helps me reach the solution to a problem fast</w:t>
      </w:r>
    </w:p>
    <w:p w:rsidR="008C4C36" w:rsidRDefault="008C4C36" w:rsidP="008C4C36">
      <w:pPr>
        <w:pStyle w:val="ListParagraph"/>
        <w:numPr>
          <w:ilvl w:val="0"/>
          <w:numId w:val="5"/>
        </w:numPr>
        <w:suppressAutoHyphens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 xml:space="preserve"> Am always EAGER to push my intellectual boundaries</w:t>
      </w:r>
    </w:p>
    <w:p w:rsidR="008C4C36" w:rsidRPr="00CD0631" w:rsidRDefault="008C4C36" w:rsidP="008C4C36">
      <w:pPr>
        <w:pStyle w:val="ListParagraph"/>
        <w:suppressAutoHyphens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</w:p>
    <w:p w:rsidR="008C4C36" w:rsidRPr="00DF5940" w:rsidRDefault="008C4C36" w:rsidP="008C4C36">
      <w:pPr>
        <w:spacing w:line="460" w:lineRule="atLeast"/>
        <w:rPr>
          <w:rStyle w:val="divdocumentsectiontitle"/>
          <w:rFonts w:ascii="Century Gothic" w:eastAsia="Century Gothic" w:hAnsi="Century Gothic" w:cs="Century Gothic"/>
          <w:bCs/>
        </w:rPr>
      </w:pPr>
      <w:r w:rsidRPr="00DF5940">
        <w:rPr>
          <w:rStyle w:val="divdocumentsectiontitle"/>
          <w:rFonts w:ascii="Century Gothic" w:eastAsia="Century Gothic" w:hAnsi="Century Gothic" w:cs="Century Gothic"/>
          <w:bCs/>
        </w:rPr>
        <w:t>WEAKNESSES</w:t>
      </w:r>
    </w:p>
    <w:p w:rsidR="008C4C36" w:rsidRPr="00CD0631" w:rsidRDefault="008C4C36" w:rsidP="008C4C36">
      <w:pPr>
        <w:pStyle w:val="ListParagraph"/>
        <w:numPr>
          <w:ilvl w:val="0"/>
          <w:numId w:val="5"/>
        </w:numPr>
        <w:suppressAutoHyphens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  <w:r>
        <w:rPr>
          <w:color w:val="000000"/>
        </w:rPr>
        <w:t xml:space="preserve"> </w:t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>Am apprised of sometimes being too honest and not exhibiting diplomacy in handling</w:t>
      </w:r>
    </w:p>
    <w:p w:rsidR="008C4C36" w:rsidRPr="00CD0631" w:rsidRDefault="00211DFD" w:rsidP="008C4C36">
      <w:pPr>
        <w:pStyle w:val="ListParagraph"/>
        <w:suppressAutoHyphens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  <w:r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>Myself.</w:t>
      </w:r>
    </w:p>
    <w:p w:rsidR="008C4C36" w:rsidRDefault="008C4C36" w:rsidP="008C4C36">
      <w:pPr>
        <w:pStyle w:val="ListParagraph"/>
        <w:numPr>
          <w:ilvl w:val="0"/>
          <w:numId w:val="5"/>
        </w:numPr>
        <w:suppressAutoHyphens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>Am slightly reserved which infrequently leads to misunderstandings</w:t>
      </w:r>
    </w:p>
    <w:p w:rsidR="008C4C36" w:rsidRPr="00CD0631" w:rsidRDefault="008C4C36" w:rsidP="008C4C36">
      <w:pPr>
        <w:pStyle w:val="ListParagraph"/>
        <w:suppressAutoHyphens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</w:p>
    <w:p w:rsidR="008C4C36" w:rsidRPr="00DF5940" w:rsidRDefault="008C4C36" w:rsidP="008C4C36">
      <w:pPr>
        <w:spacing w:line="460" w:lineRule="atLeast"/>
        <w:rPr>
          <w:rStyle w:val="divdocumentsectiontitle"/>
          <w:rFonts w:ascii="Century Gothic" w:eastAsia="Century Gothic" w:hAnsi="Century Gothic" w:cs="Century Gothic"/>
          <w:bCs/>
        </w:rPr>
      </w:pPr>
      <w:r w:rsidRPr="00DF5940">
        <w:rPr>
          <w:rStyle w:val="divdocumentsectiontitle"/>
          <w:rFonts w:ascii="Century Gothic" w:eastAsia="Century Gothic" w:hAnsi="Century Gothic" w:cs="Century Gothic"/>
          <w:bCs/>
        </w:rPr>
        <w:t>Achievements</w:t>
      </w:r>
    </w:p>
    <w:p w:rsidR="008C4C36" w:rsidRPr="00AF6C2D" w:rsidRDefault="008C4C36" w:rsidP="008C4C36">
      <w:pPr>
        <w:numPr>
          <w:ilvl w:val="0"/>
          <w:numId w:val="3"/>
        </w:numPr>
        <w:tabs>
          <w:tab w:val="num" w:pos="0"/>
        </w:tabs>
        <w:suppressAutoHyphens/>
        <w:ind w:left="1170" w:right="45"/>
        <w:rPr>
          <w:rStyle w:val="span"/>
        </w:rPr>
      </w:pP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>Received many awards and appreciation for the excellent work.</w:t>
      </w:r>
    </w:p>
    <w:p w:rsidR="008C4C36" w:rsidRPr="00B90B2C" w:rsidRDefault="008C4C36" w:rsidP="008C4C36">
      <w:pPr>
        <w:suppressAutoHyphens/>
        <w:ind w:left="1170" w:right="45"/>
        <w:rPr>
          <w:rStyle w:val="span"/>
        </w:rPr>
      </w:pPr>
    </w:p>
    <w:p w:rsidR="008C4C36" w:rsidRDefault="008C4C36" w:rsidP="008C4C36">
      <w:pPr>
        <w:spacing w:line="460" w:lineRule="atLeast"/>
        <w:rPr>
          <w:rStyle w:val="divdocumentsectiontitle"/>
          <w:rFonts w:ascii="Century Gothic" w:eastAsia="Century Gothic" w:hAnsi="Century Gothic" w:cs="Century Gothic"/>
          <w:bCs/>
        </w:rPr>
      </w:pPr>
      <w:r w:rsidRPr="00DF5940">
        <w:rPr>
          <w:rStyle w:val="divdocumentsectiontitle"/>
          <w:rFonts w:ascii="Century Gothic" w:eastAsia="Century Gothic" w:hAnsi="Century Gothic" w:cs="Century Gothic"/>
          <w:bCs/>
        </w:rPr>
        <w:t>Personal Details</w:t>
      </w:r>
    </w:p>
    <w:p w:rsidR="008C4C36" w:rsidRPr="00CD0631" w:rsidRDefault="008C4C36" w:rsidP="008C4C36">
      <w:pPr>
        <w:ind w:firstLine="720"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 xml:space="preserve">Languages </w:t>
      </w:r>
      <w:r w:rsidR="00211DFD"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>Known:</w:t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 xml:space="preserve">  English, Marathi, </w:t>
      </w:r>
      <w:proofErr w:type="gramStart"/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>Hindi</w:t>
      </w:r>
      <w:proofErr w:type="gramEnd"/>
    </w:p>
    <w:p w:rsidR="00211DFD" w:rsidRDefault="008C4C36" w:rsidP="008C4C36">
      <w:pPr>
        <w:ind w:left="720"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 xml:space="preserve">Date of Birth </w:t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  <w:t xml:space="preserve">        :</w:t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 xml:space="preserve"> 19th Feb 1991</w:t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br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>Address</w:t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  <w:t xml:space="preserve">        :</w:t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> Maji</w:t>
      </w:r>
      <w:r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 xml:space="preserve"> </w:t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>Sainik Nagar, Yerwada Pune – 411006</w:t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</w:p>
    <w:p w:rsidR="00211DFD" w:rsidRDefault="00211DFD" w:rsidP="008C4C36">
      <w:pPr>
        <w:ind w:left="720"/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</w:pPr>
    </w:p>
    <w:p w:rsidR="008C4C36" w:rsidRPr="00CD0631" w:rsidRDefault="008C4C36" w:rsidP="008C4C36">
      <w:pPr>
        <w:ind w:left="720"/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</w:pP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</w:p>
    <w:p w:rsidR="008C4C36" w:rsidRPr="00CD0631" w:rsidRDefault="008C4C36" w:rsidP="008C4C36">
      <w:pPr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</w:pP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</w:r>
      <w:r w:rsidRPr="00CD0631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ab/>
        <w:t xml:space="preserve">Pandit </w:t>
      </w:r>
      <w:r w:rsidR="00211DFD">
        <w:rPr>
          <w:rStyle w:val="span"/>
          <w:rFonts w:ascii="Century Gothic" w:eastAsia="Century Gothic" w:hAnsi="Century Gothic" w:cs="Century Gothic"/>
          <w:b/>
          <w:i/>
          <w:iCs/>
          <w:color w:val="343434"/>
          <w:spacing w:val="4"/>
          <w:sz w:val="22"/>
        </w:rPr>
        <w:t>Dandgule</w:t>
      </w:r>
    </w:p>
    <w:p w:rsidR="008C4C36" w:rsidRPr="00CD0631" w:rsidRDefault="008C4C36" w:rsidP="008C4C36">
      <w:pPr>
        <w:rPr>
          <w:rStyle w:val="span"/>
          <w:rFonts w:eastAsia="Century Gothic"/>
          <w:b/>
          <w:i/>
          <w:iCs/>
          <w:spacing w:val="4"/>
        </w:rPr>
      </w:pPr>
    </w:p>
    <w:p w:rsidR="008649F2" w:rsidRPr="00CD0631" w:rsidRDefault="008649F2" w:rsidP="008C4C36">
      <w:pPr>
        <w:spacing w:line="460" w:lineRule="atLeast"/>
        <w:rPr>
          <w:rStyle w:val="span"/>
          <w:rFonts w:eastAsia="Century Gothic"/>
          <w:b/>
          <w:i/>
          <w:iCs/>
          <w:spacing w:val="4"/>
        </w:rPr>
      </w:pPr>
    </w:p>
    <w:sectPr w:rsidR="008649F2" w:rsidRPr="00CD0631">
      <w:pgSz w:w="12240" w:h="15840"/>
      <w:pgMar w:top="500" w:right="440" w:bottom="50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923A8A65-591A-4D11-9338-AB9A7C45727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ED6CBE51-661A-424A-AFC4-F8EA88CA2CE3}"/>
  </w:font>
  <w:font w:name="DejaVu Sans">
    <w:altName w:val="Times New Roman"/>
    <w:charset w:val="01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FCC00C56-0AF9-488E-B0B7-4286F7B2F50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2A98BF5E-9DFB-4CE8-8089-4BE103EBECB3}"/>
    <w:embedBold r:id="rId5" w:fontKey="{275D334B-AC0A-4BFE-8B53-FEE918091197}"/>
    <w:embedItalic r:id="rId6" w:fontKey="{27330A37-F6B2-4564-A119-3E3442485BBA}"/>
    <w:embedBoldItalic r:id="rId7" w:fontKey="{26BE841A-5272-4EA6-8068-FA184AB4C8E3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73C7C68B-43F9-41C4-9F0A-3B9D01A2EE8E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A80A30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1D829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9DC65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C92E2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17C58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1007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9C6AE7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CD63A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39ECB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4ECCE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FDCCC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609D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0A8A5C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EA6D49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AA72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CCE24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EBCDE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612E0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218647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B04D00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AC952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0CE8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924B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11C45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3A806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DDA61D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C8C4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1388C9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012D7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D6A3E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20662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B90BD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3086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3F22E4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81603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28C3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6871BB5"/>
    <w:multiLevelType w:val="hybridMultilevel"/>
    <w:tmpl w:val="45AC4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8310F8"/>
    <w:multiLevelType w:val="hybridMultilevel"/>
    <w:tmpl w:val="65B2B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9F2"/>
    <w:rsid w:val="000B66B6"/>
    <w:rsid w:val="00211DFD"/>
    <w:rsid w:val="00516486"/>
    <w:rsid w:val="00525A9D"/>
    <w:rsid w:val="008649F2"/>
    <w:rsid w:val="008C259D"/>
    <w:rsid w:val="008C4C36"/>
    <w:rsid w:val="009C0071"/>
    <w:rsid w:val="00A3289A"/>
    <w:rsid w:val="00AF6C2D"/>
    <w:rsid w:val="00B90B2C"/>
    <w:rsid w:val="00C21C6A"/>
    <w:rsid w:val="00C36D02"/>
    <w:rsid w:val="00CB6554"/>
    <w:rsid w:val="00CD0631"/>
    <w:rsid w:val="00D50E7D"/>
    <w:rsid w:val="00D718A2"/>
    <w:rsid w:val="00DF5940"/>
    <w:rsid w:val="00E02F97"/>
    <w:rsid w:val="00E474DE"/>
    <w:rsid w:val="00E7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D452B2-8AD7-42E5-9466-8EF38BA96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60" w:lineRule="atLeast"/>
    </w:pPr>
    <w:rPr>
      <w:color w:val="343434"/>
    </w:rPr>
  </w:style>
  <w:style w:type="paragraph" w:customStyle="1" w:styleId="div">
    <w:name w:val="div"/>
    <w:basedOn w:val="Normal"/>
  </w:style>
  <w:style w:type="paragraph" w:customStyle="1" w:styleId="divdocumentfirstsection">
    <w:name w:val="div_document_firstsection"/>
    <w:basedOn w:val="Normal"/>
  </w:style>
  <w:style w:type="paragraph" w:customStyle="1" w:styleId="divdocumentdivfirstparagraphPARAGRAPHNAME">
    <w:name w:val="div_document_div_firstparagraph_PARAGRAPH_NAME"/>
    <w:basedOn w:val="Normal"/>
  </w:style>
  <w:style w:type="paragraph" w:customStyle="1" w:styleId="divdocumentname">
    <w:name w:val="div_document_name"/>
    <w:basedOn w:val="Normal"/>
    <w:pPr>
      <w:spacing w:line="750" w:lineRule="atLeast"/>
    </w:pPr>
    <w:rPr>
      <w:b/>
      <w:bCs/>
      <w:color w:val="0187DE"/>
      <w:sz w:val="68"/>
      <w:szCs w:val="68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paragraph" w:customStyle="1" w:styleId="documentresumeTitle">
    <w:name w:val="document_resumeTitle"/>
    <w:basedOn w:val="Normal"/>
    <w:rPr>
      <w:color w:val="0187DE"/>
      <w:sz w:val="32"/>
      <w:szCs w:val="32"/>
    </w:rPr>
  </w:style>
  <w:style w:type="paragraph" w:customStyle="1" w:styleId="documentsummarysection">
    <w:name w:val="document_summary_section"/>
    <w:basedOn w:val="Normal"/>
  </w:style>
  <w:style w:type="paragraph" w:customStyle="1" w:styleId="divdocumentsummaryfirstparagraph">
    <w:name w:val="div_document_summary_firstparagraph"/>
    <w:basedOn w:val="Normal"/>
  </w:style>
  <w:style w:type="paragraph" w:customStyle="1" w:styleId="divdocumentsummaryparagraphsinglecolumn">
    <w:name w:val="div_document_summary_paragraph_singlecolumn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character" w:customStyle="1" w:styleId="divdocumentparentContainerleft-box">
    <w:name w:val="div_document_parentContainer_left-box"/>
    <w:basedOn w:val="DefaultParagraphFont"/>
  </w:style>
  <w:style w:type="paragraph" w:customStyle="1" w:styleId="divdocumentleft-boxsectionnth-child1">
    <w:name w:val="div_document_left-box_section_nth-child(1)"/>
    <w:basedOn w:val="Normal"/>
  </w:style>
  <w:style w:type="character" w:customStyle="1" w:styleId="divdocumentsectionnth-child1iconCell">
    <w:name w:val="div_document_section_nth-child(1)_iconCell"/>
    <w:basedOn w:val="DefaultParagraphFont"/>
  </w:style>
  <w:style w:type="character" w:customStyle="1" w:styleId="documentheadingIcon">
    <w:name w:val="document_headingIcon"/>
    <w:basedOn w:val="DefaultParagraphFont"/>
  </w:style>
  <w:style w:type="character" w:customStyle="1" w:styleId="divdocumentsectionnth-child1titleCell">
    <w:name w:val="div_document_section_nth-child(1)_titleCell"/>
    <w:basedOn w:val="DefaultParagraphFont"/>
  </w:style>
  <w:style w:type="character" w:customStyle="1" w:styleId="divdocumentsectiontitle">
    <w:name w:val="div_document_sectiontitle"/>
    <w:basedOn w:val="DefaultParagraphFont"/>
    <w:rPr>
      <w:color w:val="0187DE"/>
      <w:sz w:val="32"/>
      <w:szCs w:val="32"/>
    </w:rPr>
  </w:style>
  <w:style w:type="table" w:customStyle="1" w:styleId="divdocumentdivheading">
    <w:name w:val="div_document_div_heading"/>
    <w:basedOn w:val="TableNormal"/>
    <w:tblPr/>
  </w:style>
  <w:style w:type="paragraph" w:customStyle="1" w:styleId="divdocumentdivfirstparagraph">
    <w:name w:val="div_document_div_firstparagraph"/>
    <w:basedOn w:val="Normal"/>
  </w:style>
  <w:style w:type="paragraph" w:customStyle="1" w:styleId="divdocumentleft-boxSECTIONCNTCparagraphsinglecolumn">
    <w:name w:val="div_document_left-box_SECTION_CNTC_paragraph_singlecolumn"/>
    <w:basedOn w:val="Normal"/>
  </w:style>
  <w:style w:type="paragraph" w:customStyle="1" w:styleId="divdocumenttxtBold">
    <w:name w:val="div_document_txtBold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character" w:customStyle="1" w:styleId="divdocumentsectioniconCell">
    <w:name w:val="div_document_section_iconCell"/>
    <w:basedOn w:val="DefaultParagraphFont"/>
  </w:style>
  <w:style w:type="character" w:customStyle="1" w:styleId="divdocumentsectiontitleCell">
    <w:name w:val="div_document_section_titleCell"/>
    <w:basedOn w:val="DefaultParagraphFont"/>
  </w:style>
  <w:style w:type="character" w:customStyle="1" w:styleId="documentleftratvcellnth-last-child1">
    <w:name w:val="document_leftratvcell_nth-last-child(1)"/>
    <w:basedOn w:val="DefaultParagraphFont"/>
  </w:style>
  <w:style w:type="paragraph" w:customStyle="1" w:styleId="documentratingRowratingText">
    <w:name w:val="document_ratingRow_ratingText"/>
    <w:basedOn w:val="Normal"/>
  </w:style>
  <w:style w:type="character" w:customStyle="1" w:styleId="asposepreserveoriginalpnth-last-child1">
    <w:name w:val="aspose_preserveoriginal_p_nth-last-child(1)"/>
    <w:basedOn w:val="DefaultParagraphFont"/>
  </w:style>
  <w:style w:type="table" w:customStyle="1" w:styleId="documentratingRow">
    <w:name w:val="document_ratingRow"/>
    <w:basedOn w:val="TableNormal"/>
    <w:tblPr/>
  </w:style>
  <w:style w:type="paragraph" w:customStyle="1" w:styleId="divdocumentdivparagraph">
    <w:name w:val="div_document_div_paragraph"/>
    <w:basedOn w:val="Normal"/>
  </w:style>
  <w:style w:type="character" w:customStyle="1" w:styleId="emptymiddlecell">
    <w:name w:val="emptymiddlecell"/>
    <w:basedOn w:val="DefaultParagraphFont"/>
  </w:style>
  <w:style w:type="paragraph" w:customStyle="1" w:styleId="emptymiddlecellParagraph">
    <w:name w:val="emptymiddlecell Paragraph"/>
    <w:basedOn w:val="Normal"/>
  </w:style>
  <w:style w:type="character" w:customStyle="1" w:styleId="divdocumentparentContainerright-box">
    <w:name w:val="div_document_parentContainer_right-box"/>
    <w:basedOn w:val="DefaultParagraphFont"/>
  </w:style>
  <w:style w:type="character" w:customStyle="1" w:styleId="divdocumentright-boxpaddedlinedate-content">
    <w:name w:val="div_document_righ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  <w:rPr>
      <w:b w:val="0"/>
      <w:bCs w:val="0"/>
    </w:rPr>
  </w:style>
  <w:style w:type="paragraph" w:customStyle="1" w:styleId="divdocumentpaddedline">
    <w:name w:val="div_document_paddedline"/>
    <w:basedOn w:val="Normal"/>
  </w:style>
  <w:style w:type="character" w:customStyle="1" w:styleId="divdocumenttxtBoldCharacter">
    <w:name w:val="div_document_txtBold Character"/>
    <w:basedOn w:val="DefaultParagraphFont"/>
    <w:rPr>
      <w:b/>
      <w:bCs/>
    </w:rPr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table" w:customStyle="1" w:styleId="divdocumentdivfirstparagraphTable">
    <w:name w:val="div_document_div_firstparagraph Table"/>
    <w:basedOn w:val="TableNormal"/>
    <w:tblPr/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divparagraphTable">
    <w:name w:val="div_document_div_paragraph Table"/>
    <w:basedOn w:val="TableNormal"/>
    <w:tblPr/>
  </w:style>
  <w:style w:type="paragraph" w:customStyle="1" w:styleId="divdocumentright-boxparagraphsinglecolumn">
    <w:name w:val="div_document_right-box_paragraph_singlecolumn"/>
    <w:basedOn w:val="Normal"/>
  </w:style>
  <w:style w:type="table" w:customStyle="1" w:styleId="divdocumentparentContainer">
    <w:name w:val="div_document_parentContainer"/>
    <w:basedOn w:val="TableNormal"/>
    <w:tblPr/>
  </w:style>
  <w:style w:type="paragraph" w:styleId="BalloonText">
    <w:name w:val="Balloon Text"/>
    <w:basedOn w:val="Normal"/>
    <w:link w:val="BalloonTextChar"/>
    <w:uiPriority w:val="99"/>
    <w:semiHidden/>
    <w:unhideWhenUsed/>
    <w:rsid w:val="009C00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071"/>
    <w:rPr>
      <w:rFonts w:ascii="Tahoma" w:hAnsi="Tahoma" w:cs="Tahoma"/>
      <w:sz w:val="16"/>
      <w:szCs w:val="16"/>
    </w:rPr>
  </w:style>
  <w:style w:type="character" w:styleId="Hyperlink">
    <w:name w:val="Hyperlink"/>
    <w:rsid w:val="000B66B6"/>
    <w:rPr>
      <w:color w:val="000080"/>
      <w:u w:val="single"/>
    </w:rPr>
  </w:style>
  <w:style w:type="paragraph" w:styleId="BodyText">
    <w:name w:val="Body Text"/>
    <w:basedOn w:val="Normal"/>
    <w:link w:val="BodyTextChar"/>
    <w:rsid w:val="000B66B6"/>
    <w:pPr>
      <w:suppressAutoHyphens/>
      <w:spacing w:after="140" w:line="276" w:lineRule="auto"/>
    </w:pPr>
    <w:rPr>
      <w:rFonts w:ascii="Calibri" w:eastAsia="DejaVu Sans" w:hAnsi="Calibri" w:cs="Mangal"/>
      <w:color w:val="00000A"/>
      <w:sz w:val="22"/>
      <w:szCs w:val="20"/>
      <w:lang w:bidi="mr-IN"/>
    </w:rPr>
  </w:style>
  <w:style w:type="character" w:customStyle="1" w:styleId="BodyTextChar">
    <w:name w:val="Body Text Char"/>
    <w:basedOn w:val="DefaultParagraphFont"/>
    <w:link w:val="BodyText"/>
    <w:rsid w:val="000B66B6"/>
    <w:rPr>
      <w:rFonts w:ascii="Calibri" w:eastAsia="DejaVu Sans" w:hAnsi="Calibri" w:cs="Mangal"/>
      <w:color w:val="00000A"/>
      <w:sz w:val="22"/>
      <w:lang w:bidi="mr-IN"/>
    </w:rPr>
  </w:style>
  <w:style w:type="paragraph" w:styleId="ListParagraph">
    <w:name w:val="List Paragraph"/>
    <w:basedOn w:val="Normal"/>
    <w:uiPriority w:val="34"/>
    <w:qFormat/>
    <w:rsid w:val="00CD063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11D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panditdandgule/DataScience/blob/master/Classifications/Logistic%20Regression/Social%20Network/Social%20Network%20Ad.ipyn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panditdandgule/DataScience/blob/master/Classifications/Logistic%20Regression/Titanic/Titanic%20DataSet.ipynb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anditdandgule/DataScience/blob/master/Regression/House%20Price/House%20Price.ipynb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panditdandgule/DataScience/blob/master/Classifications/Decision%20Tree/IBM%20HR%20Analytics/IBM%20HR%20Attrition.ipynb" TargetMode="External"/><Relationship Id="rId10" Type="http://schemas.openxmlformats.org/officeDocument/2006/relationships/hyperlink" Target="https://github.com/panditdandgule/DataScience/blob/master/Regression/Boston%20Housing%20Price/Project%201%20Boston%20Housing%20Prices&#182;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panditdandgule/DataScience/blob/master/Classifications/Logistic%20Regression/Advertising/Advertising%20Predication.ipynb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GirijashankarJambhaleFront-end Developer</vt:lpstr>
    </vt:vector>
  </TitlesOfParts>
  <Company/>
  <LinksUpToDate>false</LinksUpToDate>
  <CharactersWithSpaces>6415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GirijashankarJambhaleFront-end Developer</dc:title>
  <dc:creator>TJ</dc:creator>
  <cp:lastModifiedBy>Dandgule, Pandit C</cp:lastModifiedBy>
  <cp:revision>3</cp:revision>
  <cp:lastPrinted>2020-01-31T04:06:00Z</cp:lastPrinted>
  <dcterms:created xsi:type="dcterms:W3CDTF">2020-02-16T07:19:00Z</dcterms:created>
  <dcterms:modified xsi:type="dcterms:W3CDTF">2020-02-16T07:39:00Z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uDgAAB+LCAAAAAAABAAVmrXas0oYRS+IArfiFLi70+Ea3K/+fH9PYDLMu/daT0IKgsiKOIzjPMwQOIKgIkYRPAYRHEzDLEtuUO2vAGy1DOcA4eefmv0K/WDPD6cGu0ZaCXwd0FD6OH1B0AlweSOdLAZhBEOdZ1TI03yeN3IFn6J9XMJh197dK7UcXDKcQDa50F6yihjHqZxNph+7S7giCmKKgrvhlBBkNOrSSp50Y6FM+q7EhyiKGUBviSY+0Tb</vt:lpwstr>
  </property>
  <property fmtid="{D5CDD505-2E9C-101B-9397-08002B2CF9AE}" pid="3" name="x1ye=1">
    <vt:lpwstr>CnxCE1jQb9xB22ql4aIv9spykDq2k5sUKbpIT5zlxpSOyyXiz3EQ825egv5EpOH4fZSaKjhd4CiZIJa9YYMOjDCacO/1sK9sU1E2Roh2oZ8UyNLxWoGA2GXpqMNiJBUwrbO+tMIix4tgGzR2XPc2lKdUbRZL0HniSTjVLLOcqf0Hif/yI6R4y3Ls7fQgnQ6fZbKbaU+ey3FmzYwgmCwZHikd6BpuMPo88jw4t67/HqoktpRvYIIq7R4UcpOoVsL</vt:lpwstr>
  </property>
  <property fmtid="{D5CDD505-2E9C-101B-9397-08002B2CF9AE}" pid="4" name="x1ye=10">
    <vt:lpwstr>pV8boqK4GcXE6SyCStTqi41PQkSeavbeRY0AatVZ8FrDUa1ouykIJdCE3tBNO6iB1pP7XoyHxSP+sJFMQGUeU4afR4oBPdvO0ou+/FTAy2kV/WGyTosPsJxhxUIiv7b68sKPX6cYvae/2MNApZdrm/5/OhUY0qY9ngD6cfiqCO2QZ/Jm1ugWZfJsAvUxaFoygVniNiIukYDSEsw5GHrINDgwz9YUtANz1Yj5W92swRNcNZICLTKON5Vy+cAuxbL</vt:lpwstr>
  </property>
  <property fmtid="{D5CDD505-2E9C-101B-9397-08002B2CF9AE}" pid="5" name="x1ye=11">
    <vt:lpwstr>eG9gYbiBJyJwnHBPWrpDuPL2FkrL3FtfBec61aMZcfuHbiy+l7z6t++vRAgsd12Sxh1pG3hyuPU69QP2V++54oG4ayWYsz6TM4pQJ5qz3tygEIigm/sDTdyw+nPlGkMFMXi0GI8xedkxpQ//pIZHIo5E0buI7HFXTzNfpUb9o4z5uWIiJIfPSNZftXTgaD2k5D/joP+8aeFK6pDoMXvBrp+11JVz52cVZW92w/u2Iww+WoFhJiHrMcfBv3kaet7</vt:lpwstr>
  </property>
  <property fmtid="{D5CDD505-2E9C-101B-9397-08002B2CF9AE}" pid="6" name="x1ye=12">
    <vt:lpwstr>AQT7rZ3+2k83cJsFPhLkT0nYDgmfyyQPIMRJRm04OMK052AOcFZ78mcBCMzwcjNoTm+k+gyYBo60TOev4hhQ4VZ/889Evd3UaAai1aw/KiYVQsOtuaFNYkQLUePbwg70PEpSkJorAWTIBqkF4k6qxgtJJYvIqf0tDTWeG7uV+1UVswezx5nstjcJE+o8ZVIazbJzfc+rcLvK9YN7szwwHe2H6TSpKwq0a4A91OuDVc9awnSvCHtN97t5S50Uxuq</vt:lpwstr>
  </property>
  <property fmtid="{D5CDD505-2E9C-101B-9397-08002B2CF9AE}" pid="7" name="x1ye=13">
    <vt:lpwstr>tBTmW4MNrJI48ShxkRoVxxfi7+fqNPHY4GQWAPcAlrBkSgOMTGjfjDXhPBnsCn3ReTCyGVVrNsywcW2m2VuaLSyH++VCJwPoKlk82+82LOTP1fYwDsdg0F6d/tzFhGIU/40sVjTqa/Vi3p5DkSpFgEEnAG+Q6NxoN2xoGUxz1yg8a6fAeIB4cEOQO/Tu8+YvxQrBqBu1IcqimZrIlG6iOaPCGQ2xmT/JsaiAykPhcL4MNnTN6ImS+f1LQFmzA3o</vt:lpwstr>
  </property>
  <property fmtid="{D5CDD505-2E9C-101B-9397-08002B2CF9AE}" pid="8" name="x1ye=14">
    <vt:lpwstr>Rz/F5+rKmCIu0C9161wnBZa0q2qig+7ILT/3Kjff6A0c5Z+UW3/CJpBH4PUe9GVYbj83nWRisaCcHvHqSb01yA6cYQ1H/s4cM+REThDJUL9zWL9DVzMV5WnMsiyCaPlLEU4v7y4AYU+Ctb+Jd9L0XV87wYzl/NGDWs+wMixxEpphRTe5tCxxJx+e4vfVj5yD3q0gEPNxbRk8w415qTj7KQ57L6ftb8t3qy+THdILxZZyYKfQr1DuVhNHSA2Albd</vt:lpwstr>
  </property>
  <property fmtid="{D5CDD505-2E9C-101B-9397-08002B2CF9AE}" pid="9" name="x1ye=15">
    <vt:lpwstr>b0T9Hchk63t45nk8+3AAj8mcTpm89lfQ03Mg1k3b2U21181dOvqLrqQlTTc+4lWVSJaYZS5b+Mv13GIAJ9dXFn9Pv4G9HqP04+nQVtKW5Q2Y5PjTaV6iTb/IrfMrQGYd3ZvAa8rQnuCLB8CRZiZ9+meCHZe/LyRJwXjbv21em5kTHXdACXlaeCMaJp/rwFnwMrtL8KF3r+STjBNiIPWjpC2vn+s5uH1JUqoxb8+kF/asBuuS3T0teIdtiF+cKxI</vt:lpwstr>
  </property>
  <property fmtid="{D5CDD505-2E9C-101B-9397-08002B2CF9AE}" pid="10" name="x1ye=16">
    <vt:lpwstr>Yt8cgs8AYjboqiO0IVTX6lMMYkFgh4NSl5CK2PAHXpU0QQJCSJTaMTvCn0MhLNxak154ExbVke1LxrxIFUec+uSSZwZTWLDdKvVe2FyFgfzafZ7AFa+7phtYSkScgNMuv+RHgJSsa7je3ANJj2rHRwTHuYtNtZrJFztxpJ8B/4WbkFRAAk4W9UpZVysHECOUmv+T3i8eofkd60FPGP+3ES4HtOGZtLcWvb9B0oEK1sRq+zOnpyQ/yzuy7YSwtu6</vt:lpwstr>
  </property>
  <property fmtid="{D5CDD505-2E9C-101B-9397-08002B2CF9AE}" pid="11" name="x1ye=17">
    <vt:lpwstr>+BSEpMRSx/cwT6nCJ6RxEB+GjVnOgxhdbpUgv/t3hgdrfx1Y5ULTfIKMt3IZzY1ud3FBjN2dGhAA3VCQINLv/JHK4OHJvu9mofeFx6eNpLUqwqZjfXecjc6TrnWN8eyCCyBt8Cw459TVTFgdbKZk+HCFt1cWJiHE9gH4WQMVY0XqMmT9DzWaIq2XBGa+nbRj6Y+y4Z5sM8e+c9iFjFyP/lwXukm02U9QMnznQj2lMrR1ZlbFVrzVV1JyMnzhiRn</vt:lpwstr>
  </property>
  <property fmtid="{D5CDD505-2E9C-101B-9397-08002B2CF9AE}" pid="12" name="x1ye=18">
    <vt:lpwstr>HI2HKsKRBW0n4HYIQToqHIkjI/6LwcZEzdvJqXTADQPGRGv1h3+Z34kA7Ep2xI988phhh5T7Cqox3/8697U4sC3OpNLsuf9Gb97JDEfbnXKE0nt+VuPL7WufOEkjbcRo4/hmPchr/vnRJHn5/bsXul8PfI/BmJbwsbO/wZ0Xk0gjRIbb4DADra0B7Gf+Jp8sJjEAD5RzAT8TfKAcSOyzo68ErAadf0CEnYKpamr/+z08KYOoRxgETZ4CGbfq3ir</vt:lpwstr>
  </property>
  <property fmtid="{D5CDD505-2E9C-101B-9397-08002B2CF9AE}" pid="13" name="x1ye=19">
    <vt:lpwstr>CBj/x3flcKfvmBfMA/o41K5DE8NminxvPpUKEhgz8B/YuVtZe+nPlHS9Ur0Kxf7nMzfpBZv6J8Whz+5/kIDs9D0xUBm4eEZTwncav/qOzpYm8TzjhlywQsD/17oXlvu1R2CeeFyvC+IRC6rRdPzcEtthLEGuFlByeGqN2F/GY8Mf04oMy8cM+kY9BIzV5CY4SBlQb0QbzgfLhqqeVnQLkZDibOOl7K7Iq75WgyTkacLZQ0pe9IpK/6nW+3CLwCK</vt:lpwstr>
  </property>
  <property fmtid="{D5CDD505-2E9C-101B-9397-08002B2CF9AE}" pid="14" name="x1ye=2">
    <vt:lpwstr>OzYzjLIprvnuNxildW7I5mqujP+vHwvMv8nWasOsTqWTwywnC+JqIfksV/2xi+/ZtxNd6cNu4JYsvABNJ5Nl0c0FqYU5ZcNtAYmcjX0AKxGhkrBwOBTgkz3bEInURPsfEbKx0N32X3TrwPxyPeRU48Y72DqErMz/HX9JV7fT0UUgRs1LbCW2V9JTKRnqbEyEFiKJ88oByNmQmtUnZJeK8JW8nmlq66hLj/mFUBIlF9jvAjujkAOjXdluJA75bKy</vt:lpwstr>
  </property>
  <property fmtid="{D5CDD505-2E9C-101B-9397-08002B2CF9AE}" pid="15" name="x1ye=20">
    <vt:lpwstr>Qm7Ec6kJulkBwiO6uptseI3glRAU0VLm7JoYYA5WVQlLSN+J77tCa1ko2iFZ1IICNrxQp8BImqbwfAv6yruA/0FH18KvguyiBOff+uCBn0djhjSLkXUDZ1D4IFIXusKaLkJ1ceZVwc6SUbhblRFi41NIgxqL/HxQLRc1mvzcKXCik1on4kx6jeWCLYkRYBdMZLf0AwvaLcVFOmcctaolFXDMudxIzTQWc2C5PzibtD7TwLe372iXNKho6RtEeSc</vt:lpwstr>
  </property>
  <property fmtid="{D5CDD505-2E9C-101B-9397-08002B2CF9AE}" pid="16" name="x1ye=21">
    <vt:lpwstr>atWfnmzWIFOc3XxZHdVHQ53tj+BR3g5HlcMICKPjUlFf8tMzDUcufAI7XKdvw5279++sm1rRty3rcbl5TMPbmAIBJ8k92BmxUB4Q6PmNi72TnK6IvM0IZPA6mhQoFK/hX/kk8DyqxCIrj2Vyz8ZIwwHhWwyf5yq3Un+X8ORgR/WzgVyDkLQ6M/bPKN7LKKeKRxEWaMMxPUP5pTPpTT/KNwb9R4MOWRNhSZFMKzOK2S4Y7Taw4X+dEsTBwFrev0D</vt:lpwstr>
  </property>
  <property fmtid="{D5CDD505-2E9C-101B-9397-08002B2CF9AE}" pid="17" name="x1ye=22">
    <vt:lpwstr>Bx8bLpkbnPgMTXvVDxJeYY3lRThh4e+7Md1FCb/Pf1nRdI2KlYYwiyaR/OtwvThiUufheZDa82f0cOI8pbKWtdTv+KEXN+5vapTWBBO7PQGhGPxBBgeUl/GZxGWmjPsvBnYdb1V2yz29qCLr0bMvJd47zNBk9XHcdyLkLjH0hOIqiTIHamFaAsyS6lasYOVsveFtXLf1Xd5AejlNp0M5Xb0jjE6TRKqxfpH6TUm+EQMLPGveOib3hZKztLHsg0V</vt:lpwstr>
  </property>
  <property fmtid="{D5CDD505-2E9C-101B-9397-08002B2CF9AE}" pid="18" name="x1ye=23">
    <vt:lpwstr>WmGVHaO6CSPTGQY7W0snRpISK+Yz4P8R+7XCB13J+s9xho6Y5+ylhf7cgFC/9eerbgjP3JtZaortipl7r1OZrv64zzQ2QFIu+ahGesT+5skUufLh4I7sA1tpzICVwzwL0bNMg1MlF+iOetF/EVJ20xQkwyHs7q0sLRfYgWB7FQfQpI/9oh/qWpB8xdIKSVkwJLFj7F0/kFX5Eo/oGLhiA6TOxAIlbCZlubpIs0by0mjh5aswKbiAtbetzbaB8BR</vt:lpwstr>
  </property>
  <property fmtid="{D5CDD505-2E9C-101B-9397-08002B2CF9AE}" pid="19" name="x1ye=24">
    <vt:lpwstr>9RNjWP4rHBD3Qn5SxNfhGFzqwnm/10f88jm7dpuChV5x8YTihUhzDQSUJj/EwaMdmP1yRSkbmkoJVcLsG0sra9vzcQ9eMSC5t5wvho8AnlmUSTEwOEABYpMiQ/0xk++vPrQEyuK8Yz1iAy82KI3TB4DCZo2FALjgCk7NVUuNKkdh9PV4f4Eey2o8RK47MVKtCKnQ07+gHwPfyYrfox2sBdyOlGe/Ceqx1SI01m6+VYjz8pcuCD+zLCMZwIXVB/7</vt:lpwstr>
  </property>
  <property fmtid="{D5CDD505-2E9C-101B-9397-08002B2CF9AE}" pid="20" name="x1ye=25">
    <vt:lpwstr>yRIzxUCNJxKrgaS1SngxYj/PH+EQwaYDd0FekSuh2m/wI9UqLM6uKz4RoL5um2eqls6AenR+plCLismB0ijUv8QfVzZUaq59x4orAHUqjGuXdH+/FyT2A8QdbN5arrr1E3KJLLAplghwn/N1W2B4+e0fq0Dj1F5X3lHE+6UMwCDBJZsi4Cyhi9TnvnyqYKIQBlntkTKCHlG/9cRQV4dYeeb+qm2one7pa5tWIDEcmbq9ZgWIXkZD3wjHzTiKOYc</vt:lpwstr>
  </property>
  <property fmtid="{D5CDD505-2E9C-101B-9397-08002B2CF9AE}" pid="21" name="x1ye=26">
    <vt:lpwstr>NCUBs7+1S4ADG5sz8YfOGzSigENwR12KyFJGpWFNUj+0Fp1jYJy/rJ8MgThF/GRmurBPi4e7WoQJbOFKVT7BXd1Oll0ZaqSeEbWtcXm/OifIqJec4m/e+HkA5Go0W7WDXDw1vvKJLp2rAMogRyEvx5KSGUsw/t5rfEmuLL3VfEd7k6NhDPHqjL3Rls1UKmwdGWNA5Ar1G+B2mu4mPIkPPCGsHkawrG/nyVCPmoYD4dSPGyiuWRLsakjyptUkk4C</vt:lpwstr>
  </property>
  <property fmtid="{D5CDD505-2E9C-101B-9397-08002B2CF9AE}" pid="22" name="x1ye=27">
    <vt:lpwstr>mOwVv1yXnAS6LIx0KF+sXa2nnfKOAnjl/4Eaknt8RSS9S8X2Yiejp1YIr5Iao3KrmIg5WVKSRy/li//zhYp7Cyu+8l/tZRsW42/Z/73zp5gHRbAIPhCmiFepMTPtttmNRT0JeMfaIuoEft0nPqNDy89uzW8I3u1BXbOtbSvX8mwtUbS9ueKH60zOVqraAEdQE2AKxRCBXOdKfF9gC2eYiOrvwUKicdq2JuM1lQUWs6e/8RNdmwA17GzNrYUxmcG</vt:lpwstr>
  </property>
  <property fmtid="{D5CDD505-2E9C-101B-9397-08002B2CF9AE}" pid="23" name="x1ye=28">
    <vt:lpwstr>/5tWVnP//DPeuHFOdiaG6uj0XgClRQR2rECgSAKL7BqrQtow/74Tf7qXhFLofjMrs4pjoUiuDJ6zK2EjVnP6zDkNO9i3k6Lvbu4vllG5qZWAqvMcbARLDNMZgej0NI/tN39ePcFrWw8o2pJUKUN9rwUyrh1wGuY3vjcHiR2mStWcbEubS3gSubtetRbomCcqoVGzHRYnEh8kgzyPshB6u3gqUQhJVqWCvpt9UJ94wv+Ro8H517UkiUVI6FxpF+C</vt:lpwstr>
  </property>
  <property fmtid="{D5CDD505-2E9C-101B-9397-08002B2CF9AE}" pid="24" name="x1ye=29">
    <vt:lpwstr>1ewqKoMmWu4+dw0gwUx8kZbbeqDjG0+8FQPBuLysla9FTfstiAVtIVhe+L1NWGOFNzc6bB5cSZBJ/OWhgEbQl9J32jLDI+tARnJhuvj2FKsZPi3V+ib/P9pDk5Wax4AAdXkETykbFknQrtvdDDPJXtuyhH9eJa1gTY7rDasmyxhQI0r6j9rqU0N3EKbLYz76/Cx5ybVJao07P/blDy9tfgV75wKvG4YAcjCkSp0g83xU1O9UNgrQi7Z2sVM5e7B</vt:lpwstr>
  </property>
  <property fmtid="{D5CDD505-2E9C-101B-9397-08002B2CF9AE}" pid="25" name="x1ye=3">
    <vt:lpwstr>Rkc5u9+URZb9hn5Zn4ZhKeWetpXzZ5eqjkbRGaHoSFJxDCzwPXJI/LiwL/CjtXLru+KkvheM5mxfW5ska3QYmYwUKxTw7K8parIZsJq4TUeuY7oBIAyKyhKgiCpRisvZYM8SpWHlEbmfna4V6uvg3r9G3TypDeHe6MEuzWf/Vvr5zlxGJtrys8RV3Xn4Wo0f0QKIw591pYQISq0J+caWI0BD8EXBqzmo2PvjhUZwNyXtvcbOPQPxHvSEUbRI3Gn</vt:lpwstr>
  </property>
  <property fmtid="{D5CDD505-2E9C-101B-9397-08002B2CF9AE}" pid="26" name="x1ye=30">
    <vt:lpwstr>2mab4ukfSrct6vROlf/st+6OxUCaAtQzJQJMUKiZ0R3SdxcO0/Kacd/l9j+yJQFOK3vLipZsuwL+EwtlkQ5DI+WC5Ebi74e3OSF0bCXTPYTYS26RxWSwKR60CFg5qwsIFQST9OnVKMYozJb43BnxKoez7jzXtuuw3la7SOwjOKhFuBG0ASiutlgMkG9gY8+gMf2NxkvP+9Zuzp4/wI01BPM7YgsS+qioBkp0FS6Z+8zORNHzYsJf4kQsDQeIeVS</vt:lpwstr>
  </property>
  <property fmtid="{D5CDD505-2E9C-101B-9397-08002B2CF9AE}" pid="27" name="x1ye=31">
    <vt:lpwstr>rP4Jx+DU6+DgupXvSKiaDSSz26CyMFXbFWsVcXQUtezfr2UDqMeBLbr5Uz62xkn9Nb3xEHI8zvPo/R+HDG7k4O9x8qYjzXaPOoZT3UX1AoMnKJB6sN9afSJVHAiy5rMR70Gpvm82K+eUKXmF2uRIWm4Y6fczeVNzr8nXNeE8HpVFOe8cWIG+DMDv7FSOxvINUPjCLzXncOf071hP/28yH35WCG7wNVO/qdREMFi8EWRfRzHHGenH/zJq4Wi2JyA</vt:lpwstr>
  </property>
  <property fmtid="{D5CDD505-2E9C-101B-9397-08002B2CF9AE}" pid="28" name="x1ye=32">
    <vt:lpwstr>vIe55KL6IpfCbdO/VVKp+f7TRiXCJoGQlZ8PQnTiG4M6/s0tyC5p6l7Dtuh8KkfQMldGW8NlCfz0IW/TC0lFfDv9e5AdFsxMdERyu8ETmBt/WT6t4WReAV0LCUJ2e/NLZBTtg/Y371EvSnZvM8ymiopt5sWUbfJfFojHvLzTHjdjh+vrWEEKf41Vx72DKUJIgjKOPzx/+7RW0y/U/3Lq7NE1cmrdhXeeBntKquMag9I7vZaCZPaII35EJrQRBG3</vt:lpwstr>
  </property>
  <property fmtid="{D5CDD505-2E9C-101B-9397-08002B2CF9AE}" pid="29" name="x1ye=33">
    <vt:lpwstr>lwO0ZWshUo8jb2IABecXcPu/BXQhlzUJ9R5jbrrc7+xmFvsgTjcjRMkQcAlKkWxkc95Mxqp0tIs9PCF+8273v0ky4myV+W5L53YYyns3RNhtK8kmufkGEY1sB9ohvPYsIeCKKw3Vqu7uUY+zgwNqx4yVnAlFWI2vD3TZ6bRVukwsv9+CZJO7AQGTeLF66RnrCuRRAyLjO5J9K4vknygswCDmFXa5j0amdlCurmF4CvY56THGV04cVXPI+GDcyfG</vt:lpwstr>
  </property>
  <property fmtid="{D5CDD505-2E9C-101B-9397-08002B2CF9AE}" pid="30" name="x1ye=34">
    <vt:lpwstr>RVWRymXmiZwt+a+wXpHEwyC/oIYkapcYOGZDyn65duuJSHFel3i5lbtF/VkueVcTmyssL+12GtviX5TAd5XqCu3b2UJf4R3ZqQVYkoRZB1LL6jg3LU/ZCM9g/2B/Mzy8hYCwwfrbCzDjrhLYx6tt4ditxTMo2Y/laE29vzx2EeagsMtQGzJ+6dVZgZnXz7zCJMRSmOB+hW5LzJ4gbo33x0w3HliMCKdEmfRIrS1f2chGa4EsGbdc+nOhaIcEn9u</vt:lpwstr>
  </property>
  <property fmtid="{D5CDD505-2E9C-101B-9397-08002B2CF9AE}" pid="31" name="x1ye=35">
    <vt:lpwstr>ZM3I9p34VW1qL0ViOAeLMVg92hXIBVJ/A3+zzXlM15/++4EQ+sU6sncjpqd7d5fxs2aVrhCBhQf13twOFBzoJhauS4K+rGf6S2j0eQ7/FYUESK8XnDM9VU/+LsK0R86bzKAY39DDudRJbSpxdh/ufUi+YX9IqTDy+Hv2Od9sc4g7xvdjs3A6LlLzlcSWZpHK5N/kHQVK0qcdzW4hpJlpofQ2d0mTCDkaFMhr/WXrNf0i6Qf3XNcbSNaN/BORzu/</vt:lpwstr>
  </property>
  <property fmtid="{D5CDD505-2E9C-101B-9397-08002B2CF9AE}" pid="32" name="x1ye=36">
    <vt:lpwstr>tB9wl7Hnv6RP1+duiRnaQCHcFkWGqyKwzALXSKndGw4WR3K25RzI9yGa2W+50zpbN8Cg+O6+bcoMvHrPLG5/3IZqE9VEUnpfe1x3VhkDIAEPbfRU1Z8c3Z4Y2zWTCrUI/Cmh+9TcqhvBBTBT1ltmPPz6P4keFlO/OpUtugjAOlXLcWQCXgsCmsBgTu2e3R+loAO+3aH2Z19hS58DKskWBC6BV5z407OFHY1jXZc7rcwKiE68geyR+fimKFu84Bh</vt:lpwstr>
  </property>
  <property fmtid="{D5CDD505-2E9C-101B-9397-08002B2CF9AE}" pid="33" name="x1ye=37">
    <vt:lpwstr>viJh5uNkiJW/sXrKXVdcohvvoZTH81Gk7scfw2qu8HGVDkAR9Yd1dvH07Fn6hkdhdbeCqftPuXxabv6Q9X+686uu0wPXofnT7wD/3RMtW4KtWZy4HNgE6/JD78GZsCPGgNYIINFE4o8T7RTl+JNXBIsfUcGHC/DN6G+r+WmBapnGvcgc4EspMf/WfiOulMv2hIucF70mbFnXKAZUuAr346hM/z8Gy+9aVRBhZE2vgmE5ZbroaD8hb39wFY0t0yw</vt:lpwstr>
  </property>
  <property fmtid="{D5CDD505-2E9C-101B-9397-08002B2CF9AE}" pid="34" name="x1ye=38">
    <vt:lpwstr>S3ka4CLIRulMhLc7tfUC1i+TR/TCTJXEfmRXGXCDfyNgLZVQrtBAbI56AKPEQ15v4d0RI76R+apQ3GIeWuKV8ZYKAj91Zedf5F/UySipjQikOsOSd7g4oMfG+UmgrdW+1LK6dSoBEXtIe9QiOZWbKfng267yTRrnwgXPrE0DvN4m2TpTpvmvd0y7r40sGU+fuKDaEisbYxrhMOAXJV6iRptipXkXdB+LN4bTC+vO+z6mWWj6GI6gG1LEtM3HKwH</vt:lpwstr>
  </property>
  <property fmtid="{D5CDD505-2E9C-101B-9397-08002B2CF9AE}" pid="35" name="x1ye=39">
    <vt:lpwstr>nrncsNtF7F9WyJv5cxusiDHPT7PwKBm/gaTSgPfUdgxWX/DAaRVaqbXrkuByXX/UHVxt3CivQd8q+ZEQw5Sx2mWsv5NhDWxEla92XA9QkdBPhNRT4g+Q5aIjCGhC0FGNpzqt76le5IdNJBQJCe9B70fmQL52q8gtajlNmzqBnNcE4wWjzdVXvJJJv8XsVvM37jTTOXyfPgMH4tUyIWm5/gCKe0P+0Ycz66KCdS/lvdmcg2PujabEMMLqGQ52E5+</vt:lpwstr>
  </property>
  <property fmtid="{D5CDD505-2E9C-101B-9397-08002B2CF9AE}" pid="36" name="x1ye=4">
    <vt:lpwstr>XrgtnrFHAxOvkYA37RKw+ShVYyH8qd394uR8QbDYF9JjjLtS266uyzKlUl4o9xnThZDMEZJzjDCHI06Y3/4t5SQzxDT1/e+kRA1eajs6ZrT4QO1IDhVLYhhZK74pWZQKGqOy36ZyruUMQhh5dgmjuo35rs2pqua0f6UVZHov4Mnba0MWTuwP6Yp45ioal85vJ4V8WzfLWmkg4QAq/wll75YhIL1gOJchNOChvLbV6Yqt6aayWhGY+fA1uS7NdxB</vt:lpwstr>
  </property>
  <property fmtid="{D5CDD505-2E9C-101B-9397-08002B2CF9AE}" pid="37" name="x1ye=40">
    <vt:lpwstr>meVwiGD4dNHWYyPb8wfBuzNsUg8pm+rQ6fKwoKMwt3p6POf9BK/n3VSrYpHvZFH9MOyp3PFjTHXkGgh7UmR2Li5cLL1AUUlQ1Odwl3tyyJVeel8j5fTcwqQ79y7cARLFqlP6E6m4orXPbN7Jqpej97Z569ysq4+MXvBh5T/c+qMpGRFrBkcNczty5ZeHhiiFsBW7koglfd+JSKo7tp48/lL4UAtLY5NcjuS9ZiDcL1i+RB2PQU+iCMiSgvikihQ</vt:lpwstr>
  </property>
  <property fmtid="{D5CDD505-2E9C-101B-9397-08002B2CF9AE}" pid="38" name="x1ye=41">
    <vt:lpwstr>oxh+EZ7n9Lm0GIOwE8o5Ha9Mj6Xn58GZurWAYdR0v6Rz+vmpw0c7R3NeYcrE6ySRA3vqTxYtKjjVMG0joMl8nookOHAaNrm49wOLxiMrzygDrw9pyLAWkqvqfxSD+wM/emkWKcNXK/HrPeqyntyTZfQMrDj16vHx988B/MXTzUjbAUxxX0WsRalUlfLToUi0pr4ufj/SjSi6N/ro4EtkrChREdKuO3v3t5aZ1xedWVNYJTlmtlL/7LbPSWKC4iZ</vt:lpwstr>
  </property>
  <property fmtid="{D5CDD505-2E9C-101B-9397-08002B2CF9AE}" pid="39" name="x1ye=42">
    <vt:lpwstr>vwW1k00gNDiTZ1g6rN3K/ZWSuNNy82gTB3PpXBULm72Y9M8z2wjO4jS3uMyENVAj5itqBY9Xgf0linRIUv/Wtbu2TzGB937RsIzriYY5qUpW+go/7M8KZ5iaXD4ORlTX7vL1MgRV4OZez6L3gnktpFIoX/+na1a1y8Mv/Qlb/7nM7LiwXB9rYJQtv5AWx6Ke0oGPCSOa+g6q30uukx4+s81ato7ncLDR+q2MdexJcawb0WKgbzQ6PKJflEUcV6o</vt:lpwstr>
  </property>
  <property fmtid="{D5CDD505-2E9C-101B-9397-08002B2CF9AE}" pid="40" name="x1ye=43">
    <vt:lpwstr>GLmvNGZ2mYG8htirafQ+0Qv8ZxAy/peJEUitP0f+4fgdvHXDCrDzahUkq5o0LCZi6cMK/MH/1rK/wIySIdVW4979VxNU3sNP2rcH+SAUddWQ/+UcAKX4QCABOtaan2iRA+cdbqHCn7RxQtpWFHrY2RMupTmqV+KDx8ZmQt0YG1HLCsjy/DfbpXvX3JgxfmbY64lEWH1ug1b+KNDJ+anND+xopjZ6kjkQbyyAAxofFVQjepuyu4dpqvKlUXmIHQO</vt:lpwstr>
  </property>
  <property fmtid="{D5CDD505-2E9C-101B-9397-08002B2CF9AE}" pid="41" name="x1ye=44">
    <vt:lpwstr>6MGMBX/mKX1zuhvhbia6qbQExCozny3fH05OuYYJb2L7xN/8x/bzS19uLVr1xYh2GB0XXUc0sMt3CRNjyvO1kwTMs+Lz950BziyjCHhjygQtNf6N9B21tBWV8mbQ0RjhqsLooQj4fWnCL/a9L+3gWoICGNGPZE2Upmj6ifsnr6/wY0NndnOEOedExcyLHGCIoZsX68KX/+sporvBvzlRB1ErX2l2EV/3hKiabvdNea/cMQHP88VsxMsbWBL/zeC</vt:lpwstr>
  </property>
  <property fmtid="{D5CDD505-2E9C-101B-9397-08002B2CF9AE}" pid="42" name="x1ye=45">
    <vt:lpwstr>+CIoOPD23SzFDjgTl9C/c9shEqYDvaGH177+fXL6ohwwHqiBmJ1bQQ1jZrpdp4rhICzzTXKyrZOsIuejQ3/m3IktWyjx5fwwcsO/a6rfNi+KfA8iMGfZWeEwGn1rKjl4DilRmHt2Grh3qnxxYNy8IrGYc3ZMT1Yjxmr5Axm5NAVmxcThPxcrXpR7/AtYSfUB2m3jIOAVsvBtcE7/SWja1NoR5WKl6niUa4pFH5naQTeJ7qjTh3tSRVIVb+JNdjo</vt:lpwstr>
  </property>
  <property fmtid="{D5CDD505-2E9C-101B-9397-08002B2CF9AE}" pid="43" name="x1ye=46">
    <vt:lpwstr>0EKy5FPfZQGuY1BQ96X6HzBkI5ZMwyDfb7WzgpdSsp4vXVSfqroNrziQI6ERIBq3HJ53Gq34bHL8OqeAQlFhmLiFT5tBK4EC6lo2jKArNyo40ez+hvPi1uc6rc/nulPn/8WLD+MaNUOgDZSrM+53/ZxBavi/aKjPpcXGCZEIyPLJ9sHwJBXiMK2v7MvU+Jy1+BjREFBFGqd+fBH8pp/kSJ5kZxCVjFMaDFaVv/zpr9ExCF1SZFv4ws41gOqa1HP</vt:lpwstr>
  </property>
  <property fmtid="{D5CDD505-2E9C-101B-9397-08002B2CF9AE}" pid="44" name="x1ye=47">
    <vt:lpwstr>w7th8AjFguzV0znG5d1zxFN7bwlG9Lfzf69DbF7+jewcCjy+fSuOTfUFI5IoE0zjd6nn4KrwSRQTa2XZmWfGPSdupK6NywgfdCT3vVvB7dOW07t5bs9MzzBPR75d59pxrYH/dcNTbOhGYBlUtih3iL//nagrY4wXhLYUwfvxd69JmPyx+pcptOdwQLF9Z4tXjOo7U3wcTmqyZvoUdvCx7U/gpIBWmr+On7B/dLw/Cxl6/U61mLeZyQ5zYLoeC6L</vt:lpwstr>
  </property>
  <property fmtid="{D5CDD505-2E9C-101B-9397-08002B2CF9AE}" pid="45" name="x1ye=48">
    <vt:lpwstr>AOPy92ryBIIHDroK0ujUCTy9xeIEFhn/sDgrwrYzaeevY+ahPClTsxir/PoysXc+gRYcESLd6W4ArNd8x69RqNrHdQZtndfZH5oMc2/RUJ7pnRVaFQPkoEgnll+Dipcn/lpGCdovpM3B5La8usl4FxP8CQxxaECmy7oGBxwXmYH+CEphyS4/BQ1lzDWnHwV0VGCxrgpNkPklW6C/YPUFBhhlHmnZ9sXEebc7wyI6ojk9sD6eMgb+NASsAvFPZLc</vt:lpwstr>
  </property>
  <property fmtid="{D5CDD505-2E9C-101B-9397-08002B2CF9AE}" pid="46" name="x1ye=49">
    <vt:lpwstr>Z/hXp2vdVrv2GACK3UXANLqe/uuJ/WaBADDtV9a25nnSCs0zaXBpcf9a1laZqVLfl/Nb3BlukTH5WXHJ7LQnvzf9FgXtXP9eKVyWVIgz6o30eFca/k9IAa9nJ/FRgMl8kRCN7SOCPYqPQyo3gFwGn0rEegBn9urzdlsiBo/tLByDsVfCNiR5UlUbN2nFCLZuU0VNyGbLexrgilpFWe7GvzRV9bZIADF+lGn6vEzEXzRkHYVmamezsxLmnDBndQ+</vt:lpwstr>
  </property>
  <property fmtid="{D5CDD505-2E9C-101B-9397-08002B2CF9AE}" pid="47" name="x1ye=5">
    <vt:lpwstr>J0dkYHk+OlY4KEYsI/Xep7t8VXUcX3c6dYqn19LjwMz3QPDBpFxmr4u+1asqvrnzT1UKngzWi1914kkdnwk8Q47WdFnSY2Rm94xTSd8kCR1HQ5B5gwAXfPs0RRktrhkxZlfBxvUaflvXylDEAIRxa0YnfvB2H4PL2c2dA7c26Lp2l+7CWgpzEfsGVibIjldlSVxC3WiactWWCvbTsGyaT01OEc/eh8UhoLJykdHeGmJvHLbmFCvJ38plWNTVsG0</vt:lpwstr>
  </property>
  <property fmtid="{D5CDD505-2E9C-101B-9397-08002B2CF9AE}" pid="48" name="x1ye=50">
    <vt:lpwstr>ap+mWk3InVhilUxH5fqIFwvCkyPvOaLKdIUmSDDnoj/16xc51ZA5Fpe/Y/OOc+Oz2dQC6XYEF5lq9q1cMAyt3zufFh8XOMg9d3lytWpVIzL2ne+e/JCCl2Kq9Hs9WKc7J2rSPf8VqPwUV8f2E8weLjVRAEySglEmbCBgXz0GNB649e/SV/PfK13YuBzOSH8wviZIJ0PqK4AulqQUUwuDopzmykKVOxCn5YKKNcFedfpZS2AfaZG5g5DkeXBX6gK</vt:lpwstr>
  </property>
  <property fmtid="{D5CDD505-2E9C-101B-9397-08002B2CF9AE}" pid="49" name="x1ye=51">
    <vt:lpwstr>7BRGfJ6dl7Smukm7dUE0pgBy6FbHGZ56CF6HBvXxiBSDTOhwCxX7vdHCeMRsdNIaXnVy1KUHmhy18Bry9Q0CFjMbYQJdGEUcXPELVtTaH3xh3TZPKwj3NEkXC9zKSDXttdlx8pBj4F60Od6LkKNamL2zFLo3aMuwJLZ/ZgmTdE5a/PBD3QR/nvrOlBcIPVOiUtsXXKKHyD9kcYjjvbjOeJ8kXaJ/R3i5spSS3KiD4ZndfFJehiCyVaJbxfVhCx+</vt:lpwstr>
  </property>
  <property fmtid="{D5CDD505-2E9C-101B-9397-08002B2CF9AE}" pid="50" name="x1ye=52">
    <vt:lpwstr>rymrJcC7zkQ7o/NGA3uqfy/MO5z9z3xDNTAzK/TADMqan5IqGVLsFCOu0LHJwfBrf6UOCZisgZfgvflZAybBuRnM2hPMi/QCy1l14tuu7RMWjSCb7QGJKAD6dBP2m8eZW3OiBVJSSR/3qxk96tkEPHfWupvmPn7EmA0D0jSyKvG5gk2KFw3cDxX7NfyTiI1FMddTKWaoAc4voa+1JBx9815sv79IdE38Cl1fABK1GsskrkFzafwbw2b+CPjnKx9</vt:lpwstr>
  </property>
  <property fmtid="{D5CDD505-2E9C-101B-9397-08002B2CF9AE}" pid="51" name="x1ye=53">
    <vt:lpwstr>8bg769j2X/+1J509HsBDe4/cSsNHsnmEM0U9q/08KoXKEpjwsnK0oxg+X91byu7ChHvPQdG+Lg3FfV+M2+KJoFah+xmGFz8cqrLZqAKUEzjs1idgK5LM2O2Hd90nKVdSZ3IJllNGTe7ngDkleQy+RtLX64y9T0eO2AJT5in6vfeUY2g2zqRyiTJ6orpqEvNHWDMmOR0Ju1qbQW3nh8XUrIYwqNGHlL/L2BeXkkof2TTdrp8Xe7lDCC8krxGD+dm</vt:lpwstr>
  </property>
  <property fmtid="{D5CDD505-2E9C-101B-9397-08002B2CF9AE}" pid="52" name="x1ye=54">
    <vt:lpwstr>F8F4oYNk7S/8BfoTLksqq8hXS4OTStUCZg9nnol+7opraN79HrZJ4+Ocn1K9bi6bi2i961V/F/GAlR2voz220PCcoWIiyiQp6oj9TiC275FoctTH9WnnQ/s2USCqQfIFLSwNzARWRPe+bIheMDATmmonwLJvXv47qmVNKG7MQlT5r6JRRqWtrtmommDk+NqvMPKNVom5KnnWwPYitePN0/BWW0zL7KYb87lUMrelVw8UXBmsLN2GEMQrPbEqqA3</vt:lpwstr>
  </property>
  <property fmtid="{D5CDD505-2E9C-101B-9397-08002B2CF9AE}" pid="53" name="x1ye=55">
    <vt:lpwstr>2RSj3/M+mSC5OBL1S2TJMEai74skDg/OB+Fxd2DkUf9vsI44cT/lWCzExKi2zZ3OB3hw1FUBfZqFCWDMTAj6suqT7lMolniTtXluOeBbbOEAjkOiJGPkv29ooCDL6+iCbdEY28kMj4Ds8p+Jn6q1T6DDVO7DrKuN5pgbz/EaveEYm9CiIaU9ENrfBykbQIf38EBPsNiXYpio0qGiRqgBai/aMoLYlBskKjyoe9d+w8Z2L82079F5crfCiL1pvTY</vt:lpwstr>
  </property>
  <property fmtid="{D5CDD505-2E9C-101B-9397-08002B2CF9AE}" pid="54" name="x1ye=56">
    <vt:lpwstr>RxOcjo/qzPY03zrHBeetjOf+xYw9nzVjfzRWQz54tT5IlC5dkXPhyzAToVC0kFy5udMSfdHh/HIxzzpe7CzQj7MzwX2gvMJbnpMCj3Nrb3vcmBUafOBpZXGfy3xnlg5keU2E2eSwPw8oUI4bq/RII7G1oQOMrKh905Bb4AahT+aPJMvX/z31n6miD/sloB2tLfLHb6k59VYH2Cn2fGHijAXOm4sq4nvY4aW/h+B0Ta0P7a80qR/dp6r1DI2sCLj</vt:lpwstr>
  </property>
  <property fmtid="{D5CDD505-2E9C-101B-9397-08002B2CF9AE}" pid="55" name="x1ye=57">
    <vt:lpwstr>YqBDsYjS/7PZA4VSOceKz53WfzCz+i8wXcU26wyUBYYiW9kN8KMx0zHd6nKlDVsL1BEvAhTVO6K29SFho+Z3y4k/MaD67MlguMMYDzHQxIJF/+DzfurjnyLDDV/11zBDDFML899//jzE3Lbg4AAA=</vt:lpwstr>
  </property>
  <property fmtid="{D5CDD505-2E9C-101B-9397-08002B2CF9AE}" pid="56" name="x1ye=6">
    <vt:lpwstr>szGu8ANJWoztHlOOBuqO1gh1J50aEL2D0nHIxaWxft2q1d8Qi7hoS66Bc2i5dCNg1PAAfxblx9n/rHBgYywZYxo46b2c43aUmMw6sykNqp9diJSM01Zspim3rKbenecG6qk3tk87SRM1e4dqBMBAxldkDCzsccpzHjO3iny4vcIFxO1ipHNjH5V19bTJjyroVIv6zZwS1YLmgjHXFkGuu7r9Xh4l5r6FGVyh7uCyVefwoxc2W/VGli8cBM/4OmR</vt:lpwstr>
  </property>
  <property fmtid="{D5CDD505-2E9C-101B-9397-08002B2CF9AE}" pid="57" name="x1ye=7">
    <vt:lpwstr>pkg5DeSVtSECx6MClBWAF8csH7uvXNBkabwVLn0UG8+v3aqR3OZ9Ev+hWt60bharhGZ5+qsuuw2ZW6laleedrl6le2ktaXJW35EhcNdDDxcmt8Sv6zPXKGAsmU+F2NEBNJJ1KVbYIpGA70JCWNLcwI8fz93IUH8JLTYN3MuZfhqkbLm14OSUWefnolKd3b1y8QiJEj+Dsi+tFBchWRBsRt1y2SOpmyJLOKHP+W6Y8GoqAAEyvmcHUL81KxL4MAo</vt:lpwstr>
  </property>
  <property fmtid="{D5CDD505-2E9C-101B-9397-08002B2CF9AE}" pid="58" name="x1ye=8">
    <vt:lpwstr>ltNr7BkpnL6KleyU8zRPE6YylQTwPFPWtfsqQmWbIlQnN9XvgUG3ZJT7Dl7ZNVGkSx2eFX5p5S/xqW5mdSUicwOya/UBuFyx1GtZWkTMkxE5fFuSKDDy/Za4z+dOm7ZiXggbVt4J3oR5+nNyoP/VhN8M85bXoHK9Cl9lUaBLEPsaii17r4ehVjMlcaK4li8HjzQchzngXxtj0YxTmffsSmGH5XgUuV+HwhFgQ9pDgir9XUcv+FuppHHwP4Mpg7E</vt:lpwstr>
  </property>
  <property fmtid="{D5CDD505-2E9C-101B-9397-08002B2CF9AE}" pid="59" name="x1ye=9">
    <vt:lpwstr>zq/LwPsw77r+CL2KGbi4LVg05+Oq9xgWBvS5LHW8GxYPcvI9136Hjb/Hxe1U33LEXr1hyUdHNMwPPe9jooqqUKSx54ZTuTcB08bXwYnhorUs3kaKyWtzwWwjRQBGMk/9FMHC7YDLIm3mdk2Ql68FYdThJFGNt+IkduLqzNiavDpqrfGKFUQVQX6/xbJ0yRYpEyPrXtjnEnb1t3osA8qJv8fhaiP1PbvdF69m/xs1+3q3z9k9uWhz2M2HF0RuW29</vt:lpwstr>
  </property>
</Properties>
</file>